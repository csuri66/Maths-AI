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98323A" w14:textId="77777777" w:rsidR="00FD313A" w:rsidRDefault="00BF1B82">
      <w:pPr>
        <w:pStyle w:val="Fedlapcim"/>
      </w:pPr>
      <w:r>
        <w:rPr>
          <w:noProof/>
          <w:lang w:eastAsia="hu-HU" w:bidi="ar-SA"/>
        </w:rPr>
        <w:drawing>
          <wp:anchor distT="0" distB="0" distL="0" distR="0" simplePos="0" relativeHeight="251656704" behindDoc="0" locked="0" layoutInCell="1" allowOverlap="1" wp14:anchorId="6A179E1F" wp14:editId="5CA816BF">
            <wp:simplePos x="0" y="0"/>
            <wp:positionH relativeFrom="column">
              <wp:align>center</wp:align>
            </wp:positionH>
            <wp:positionV relativeFrom="paragraph">
              <wp:posOffset>0</wp:posOffset>
            </wp:positionV>
            <wp:extent cx="5191125" cy="1375410"/>
            <wp:effectExtent l="0" t="0" r="9525" b="0"/>
            <wp:wrapTopAndBottom/>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125" cy="13754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CCBB968" w14:textId="77777777" w:rsidR="00FD313A" w:rsidRDefault="00FD313A">
      <w:pPr>
        <w:pStyle w:val="Fedlapcim"/>
      </w:pPr>
      <w:r>
        <w:t>Önálló laboratórium beszámoló</w:t>
      </w:r>
    </w:p>
    <w:p w14:paraId="4E94988E" w14:textId="3533CE3A" w:rsidR="00FD313A" w:rsidRDefault="00FD313A">
      <w:pPr>
        <w:jc w:val="center"/>
      </w:pPr>
      <w:r>
        <w:t xml:space="preserve">Távközlési és </w:t>
      </w:r>
      <w:r w:rsidR="00126E02">
        <w:t>Mesterséges Intelligencia</w:t>
      </w:r>
      <w:r>
        <w:t xml:space="preserve"> Tanszék</w:t>
      </w:r>
    </w:p>
    <w:p w14:paraId="35AD6E42" w14:textId="77777777" w:rsidR="00FD313A" w:rsidRDefault="00FD313A">
      <w:pPr>
        <w:jc w:val="center"/>
      </w:pPr>
    </w:p>
    <w:tbl>
      <w:tblPr>
        <w:tblW w:w="0" w:type="auto"/>
        <w:tblInd w:w="1809" w:type="dxa"/>
        <w:tblLook w:val="04A0" w:firstRow="1" w:lastRow="0" w:firstColumn="1" w:lastColumn="0" w:noHBand="0" w:noVBand="1"/>
      </w:tblPr>
      <w:tblGrid>
        <w:gridCol w:w="2986"/>
        <w:gridCol w:w="3535"/>
      </w:tblGrid>
      <w:tr w:rsidR="001A47FA" w14:paraId="36233B19" w14:textId="77777777" w:rsidTr="0039232A">
        <w:trPr>
          <w:trHeight w:val="377"/>
        </w:trPr>
        <w:tc>
          <w:tcPr>
            <w:tcW w:w="2986" w:type="dxa"/>
          </w:tcPr>
          <w:p w14:paraId="596B9851" w14:textId="77777777" w:rsidR="001A47FA" w:rsidRDefault="000759A5" w:rsidP="0039232A">
            <w:pPr>
              <w:ind w:left="0" w:firstLine="0"/>
              <w:jc w:val="left"/>
            </w:pPr>
            <w:r w:rsidRPr="0039232A">
              <w:rPr>
                <w:sz w:val="28"/>
              </w:rPr>
              <w:t>Készítette</w:t>
            </w:r>
            <w:r>
              <w:t>:</w:t>
            </w:r>
          </w:p>
        </w:tc>
        <w:tc>
          <w:tcPr>
            <w:tcW w:w="3535" w:type="dxa"/>
          </w:tcPr>
          <w:p w14:paraId="0FBF3A10" w14:textId="5AD87926" w:rsidR="001A47FA" w:rsidRPr="0039232A" w:rsidRDefault="00ED6C1E" w:rsidP="0039232A">
            <w:pPr>
              <w:ind w:left="0" w:firstLine="0"/>
              <w:jc w:val="center"/>
              <w:rPr>
                <w:b/>
                <w:sz w:val="28"/>
              </w:rPr>
            </w:pPr>
            <w:r>
              <w:rPr>
                <w:b/>
                <w:sz w:val="28"/>
              </w:rPr>
              <w:t>Csurgó Márton</w:t>
            </w:r>
          </w:p>
        </w:tc>
      </w:tr>
      <w:tr w:rsidR="001A47FA" w14:paraId="3C92FED5" w14:textId="77777777" w:rsidTr="0039232A">
        <w:trPr>
          <w:trHeight w:val="395"/>
        </w:trPr>
        <w:tc>
          <w:tcPr>
            <w:tcW w:w="2986" w:type="dxa"/>
          </w:tcPr>
          <w:p w14:paraId="009F0C45" w14:textId="77777777" w:rsidR="001A47FA" w:rsidRPr="0039232A" w:rsidRDefault="000759A5" w:rsidP="0039232A">
            <w:pPr>
              <w:widowControl/>
              <w:suppressAutoHyphens w:val="0"/>
              <w:autoSpaceDE w:val="0"/>
              <w:autoSpaceDN w:val="0"/>
              <w:adjustRightInd w:val="0"/>
              <w:ind w:left="0" w:firstLine="0"/>
              <w:jc w:val="left"/>
              <w:rPr>
                <w:rFonts w:eastAsia="Times New Roman" w:cs="Times New Roman"/>
                <w:kern w:val="0"/>
                <w:sz w:val="28"/>
                <w:lang w:bidi="ar-SA"/>
              </w:rPr>
            </w:pPr>
            <w:proofErr w:type="spellStart"/>
            <w:r w:rsidRPr="000759A5">
              <w:rPr>
                <w:rFonts w:eastAsia="Times New Roman" w:cs="Times New Roman"/>
                <w:kern w:val="0"/>
                <w:sz w:val="28"/>
                <w:lang w:bidi="ar-SA"/>
              </w:rPr>
              <w:t>Neptun</w:t>
            </w:r>
            <w:proofErr w:type="spellEnd"/>
            <w:r w:rsidRPr="000759A5">
              <w:rPr>
                <w:rFonts w:eastAsia="Times New Roman" w:cs="Times New Roman"/>
                <w:kern w:val="0"/>
                <w:sz w:val="28"/>
                <w:lang w:bidi="ar-SA"/>
              </w:rPr>
              <w:t>-kód:</w:t>
            </w:r>
          </w:p>
        </w:tc>
        <w:tc>
          <w:tcPr>
            <w:tcW w:w="3535" w:type="dxa"/>
          </w:tcPr>
          <w:p w14:paraId="70A672E7" w14:textId="3F844BAB" w:rsidR="001A47FA" w:rsidRDefault="00ED6C1E" w:rsidP="0039232A">
            <w:pPr>
              <w:ind w:left="0" w:firstLine="0"/>
              <w:jc w:val="center"/>
            </w:pPr>
            <w:r>
              <w:rPr>
                <w:rFonts w:eastAsia="Times New Roman" w:cs="Times New Roman"/>
                <w:b/>
                <w:bCs/>
                <w:kern w:val="0"/>
                <w:sz w:val="28"/>
                <w:lang w:bidi="ar-SA"/>
              </w:rPr>
              <w:t>HR6BO1</w:t>
            </w:r>
          </w:p>
        </w:tc>
      </w:tr>
      <w:tr w:rsidR="001A47FA" w14:paraId="349CE01E" w14:textId="77777777" w:rsidTr="0039232A">
        <w:trPr>
          <w:trHeight w:val="395"/>
        </w:trPr>
        <w:tc>
          <w:tcPr>
            <w:tcW w:w="2986" w:type="dxa"/>
          </w:tcPr>
          <w:p w14:paraId="6E46FA95" w14:textId="49E00901" w:rsidR="001A47FA" w:rsidRDefault="00126E02" w:rsidP="0039232A">
            <w:pPr>
              <w:ind w:left="0" w:firstLine="0"/>
              <w:jc w:val="left"/>
            </w:pPr>
            <w:r>
              <w:rPr>
                <w:rFonts w:eastAsia="Times New Roman" w:cs="Times New Roman"/>
                <w:kern w:val="0"/>
                <w:sz w:val="28"/>
                <w:lang w:bidi="ar-SA"/>
              </w:rPr>
              <w:t>Szakirány</w:t>
            </w:r>
            <w:r w:rsidR="000759A5" w:rsidRPr="0039232A">
              <w:rPr>
                <w:rFonts w:eastAsia="Times New Roman" w:cs="Times New Roman"/>
                <w:kern w:val="0"/>
                <w:sz w:val="28"/>
                <w:lang w:bidi="ar-SA"/>
              </w:rPr>
              <w:t>:</w:t>
            </w:r>
          </w:p>
        </w:tc>
        <w:tc>
          <w:tcPr>
            <w:tcW w:w="3535" w:type="dxa"/>
          </w:tcPr>
          <w:p w14:paraId="340811BA" w14:textId="722E7B91" w:rsidR="001A47FA" w:rsidRPr="0039232A" w:rsidRDefault="00ED6C1E"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Információs rendszerek</w:t>
            </w:r>
          </w:p>
        </w:tc>
      </w:tr>
      <w:tr w:rsidR="001A47FA" w14:paraId="30C0729F" w14:textId="77777777" w:rsidTr="0039232A">
        <w:trPr>
          <w:trHeight w:val="395"/>
        </w:trPr>
        <w:tc>
          <w:tcPr>
            <w:tcW w:w="2986" w:type="dxa"/>
          </w:tcPr>
          <w:p w14:paraId="014EA6AF" w14:textId="77777777" w:rsidR="001A47FA" w:rsidRDefault="000759A5" w:rsidP="0039232A">
            <w:pPr>
              <w:widowControl/>
              <w:suppressAutoHyphens w:val="0"/>
              <w:autoSpaceDE w:val="0"/>
              <w:autoSpaceDN w:val="0"/>
              <w:adjustRightInd w:val="0"/>
              <w:ind w:left="0" w:firstLine="0"/>
              <w:jc w:val="left"/>
            </w:pPr>
            <w:r w:rsidRPr="000759A5">
              <w:rPr>
                <w:rFonts w:eastAsia="Times New Roman" w:cs="Times New Roman"/>
                <w:kern w:val="0"/>
                <w:sz w:val="28"/>
                <w:lang w:bidi="ar-SA"/>
              </w:rPr>
              <w:t>E-mail cím:</w:t>
            </w:r>
          </w:p>
        </w:tc>
        <w:tc>
          <w:tcPr>
            <w:tcW w:w="3535" w:type="dxa"/>
          </w:tcPr>
          <w:p w14:paraId="415D3B80" w14:textId="4FBF0112" w:rsidR="001A47FA" w:rsidRPr="0039232A" w:rsidRDefault="00ED6C1E"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csurgomarton@gmail.com</w:t>
            </w:r>
          </w:p>
        </w:tc>
      </w:tr>
      <w:tr w:rsidR="001A47FA" w14:paraId="302E14CC" w14:textId="77777777" w:rsidTr="0039232A">
        <w:trPr>
          <w:trHeight w:val="395"/>
        </w:trPr>
        <w:tc>
          <w:tcPr>
            <w:tcW w:w="2986" w:type="dxa"/>
          </w:tcPr>
          <w:p w14:paraId="61FA09E3" w14:textId="77777777" w:rsidR="001A47FA" w:rsidRDefault="000759A5" w:rsidP="0039232A">
            <w:pPr>
              <w:widowControl/>
              <w:suppressAutoHyphens w:val="0"/>
              <w:autoSpaceDE w:val="0"/>
              <w:autoSpaceDN w:val="0"/>
              <w:adjustRightInd w:val="0"/>
              <w:ind w:left="0" w:firstLine="0"/>
              <w:jc w:val="left"/>
            </w:pPr>
            <w:r w:rsidRPr="000759A5">
              <w:rPr>
                <w:rFonts w:eastAsia="Times New Roman" w:cs="Times New Roman"/>
                <w:kern w:val="0"/>
                <w:sz w:val="28"/>
                <w:lang w:bidi="ar-SA"/>
              </w:rPr>
              <w:t>Konzulens(</w:t>
            </w:r>
            <w:proofErr w:type="spellStart"/>
            <w:r w:rsidRPr="000759A5">
              <w:rPr>
                <w:rFonts w:eastAsia="Times New Roman" w:cs="Times New Roman"/>
                <w:kern w:val="0"/>
                <w:sz w:val="28"/>
                <w:lang w:bidi="ar-SA"/>
              </w:rPr>
              <w:t>ek</w:t>
            </w:r>
            <w:proofErr w:type="spellEnd"/>
            <w:r w:rsidRPr="000759A5">
              <w:rPr>
                <w:rFonts w:eastAsia="Times New Roman" w:cs="Times New Roman"/>
                <w:kern w:val="0"/>
                <w:sz w:val="28"/>
                <w:lang w:bidi="ar-SA"/>
              </w:rPr>
              <w:t>):</w:t>
            </w:r>
          </w:p>
        </w:tc>
        <w:tc>
          <w:tcPr>
            <w:tcW w:w="3535" w:type="dxa"/>
          </w:tcPr>
          <w:p w14:paraId="505A3848" w14:textId="16AE4108" w:rsidR="001A47FA" w:rsidRPr="0039232A" w:rsidRDefault="00ED6C1E"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Dr. Toka László</w:t>
            </w:r>
          </w:p>
        </w:tc>
      </w:tr>
      <w:tr w:rsidR="001A47FA" w14:paraId="1ECB12B3" w14:textId="77777777" w:rsidTr="0039232A">
        <w:trPr>
          <w:trHeight w:val="395"/>
        </w:trPr>
        <w:tc>
          <w:tcPr>
            <w:tcW w:w="2986" w:type="dxa"/>
          </w:tcPr>
          <w:p w14:paraId="72E0AC80" w14:textId="77777777" w:rsidR="001A47FA" w:rsidRPr="0039232A" w:rsidRDefault="000759A5" w:rsidP="0039232A">
            <w:pPr>
              <w:widowControl/>
              <w:suppressAutoHyphens w:val="0"/>
              <w:autoSpaceDE w:val="0"/>
              <w:autoSpaceDN w:val="0"/>
              <w:adjustRightInd w:val="0"/>
              <w:ind w:left="0" w:firstLine="0"/>
              <w:jc w:val="left"/>
              <w:rPr>
                <w:rFonts w:eastAsia="Times New Roman" w:cs="Times New Roman"/>
                <w:kern w:val="0"/>
                <w:sz w:val="28"/>
                <w:lang w:bidi="ar-SA"/>
              </w:rPr>
            </w:pPr>
            <w:r w:rsidRPr="000759A5">
              <w:rPr>
                <w:rFonts w:eastAsia="Times New Roman" w:cs="Times New Roman"/>
                <w:kern w:val="0"/>
                <w:sz w:val="28"/>
                <w:lang w:bidi="ar-SA"/>
              </w:rPr>
              <w:t>E-mail címe(</w:t>
            </w:r>
            <w:proofErr w:type="spellStart"/>
            <w:r w:rsidRPr="000759A5">
              <w:rPr>
                <w:rFonts w:eastAsia="Times New Roman" w:cs="Times New Roman"/>
                <w:kern w:val="0"/>
                <w:sz w:val="28"/>
                <w:lang w:bidi="ar-SA"/>
              </w:rPr>
              <w:t>ik</w:t>
            </w:r>
            <w:proofErr w:type="spellEnd"/>
            <w:r w:rsidRPr="000759A5">
              <w:rPr>
                <w:rFonts w:eastAsia="Times New Roman" w:cs="Times New Roman"/>
                <w:kern w:val="0"/>
                <w:sz w:val="28"/>
                <w:lang w:bidi="ar-SA"/>
              </w:rPr>
              <w:t>):</w:t>
            </w:r>
          </w:p>
        </w:tc>
        <w:tc>
          <w:tcPr>
            <w:tcW w:w="3535" w:type="dxa"/>
          </w:tcPr>
          <w:p w14:paraId="304694E6" w14:textId="4ED943AA" w:rsidR="001A47FA" w:rsidRPr="0039232A" w:rsidRDefault="00ED6C1E"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toka.laszlo@vik.bme.hu</w:t>
            </w:r>
          </w:p>
        </w:tc>
      </w:tr>
    </w:tbl>
    <w:p w14:paraId="6F991A04" w14:textId="77777777" w:rsidR="00FD313A" w:rsidRDefault="00FD313A">
      <w:pPr>
        <w:jc w:val="center"/>
      </w:pPr>
    </w:p>
    <w:p w14:paraId="5F88061C" w14:textId="77777777" w:rsidR="00FD313A" w:rsidRDefault="00FD313A">
      <w:pPr>
        <w:jc w:val="center"/>
      </w:pPr>
    </w:p>
    <w:p w14:paraId="005F475A" w14:textId="40620061" w:rsidR="00FD313A" w:rsidRDefault="00FD313A">
      <w:pPr>
        <w:pStyle w:val="Fedlapcim2"/>
      </w:pPr>
      <w:r>
        <w:t>Téma címe:</w:t>
      </w:r>
      <w:r w:rsidR="00AC7809">
        <w:t xml:space="preserve"> </w:t>
      </w:r>
      <w:r>
        <w:tab/>
      </w:r>
      <w:r w:rsidR="00ED6C1E">
        <w:t>Stabil párosítási problémák megoldása Gráf Neurális Hálók segítségével</w:t>
      </w:r>
    </w:p>
    <w:p w14:paraId="729FF0C4" w14:textId="77777777" w:rsidR="00FD313A" w:rsidRDefault="00FD313A" w:rsidP="00ED6C1E"/>
    <w:p w14:paraId="7CE48822" w14:textId="77777777" w:rsidR="00FD313A" w:rsidRDefault="00FD313A">
      <w:pPr>
        <w:pStyle w:val="Fedlapcim2"/>
      </w:pPr>
      <w:r>
        <w:t>Feladat</w:t>
      </w:r>
    </w:p>
    <w:p w14:paraId="61188DF3" w14:textId="393D714B" w:rsidR="00FD313A" w:rsidRDefault="002D0780">
      <w:pPr>
        <w:ind w:firstLine="426"/>
      </w:pPr>
      <w:r>
        <w:t>A stabil párosítás több problémát foglal magába, a problémák a rájuk szabott kényszerekben különböznek egymástól.</w:t>
      </w:r>
      <w:r w:rsidR="000E4B63">
        <w:t xml:space="preserve"> A</w:t>
      </w:r>
      <w:r w:rsidR="00A1068B">
        <w:t xml:space="preserve"> célom az</w:t>
      </w:r>
      <w:r w:rsidR="000E4B63">
        <w:t xml:space="preserve">, hogy a problémákban rejlő közös matematikai struktúrákra és mintázatokra </w:t>
      </w:r>
      <w:r w:rsidR="00534534">
        <w:t xml:space="preserve">rátanuljon </w:t>
      </w:r>
      <w:r w:rsidR="000E4B63">
        <w:t xml:space="preserve">egy Gráf Neurális Hálózat. A betanított modell képes legyen felismerni ezeket a struktúrákat és </w:t>
      </w:r>
      <w:r w:rsidR="00534534">
        <w:t xml:space="preserve">a modell által biztosított információ </w:t>
      </w:r>
      <w:r w:rsidR="000E4B63">
        <w:t>segítségével stabil párosításokat alkothassunk különböző méretű, struktúrájú gráfokon</w:t>
      </w:r>
      <w:r w:rsidR="009A5A9F">
        <w:t>, amennyiben a gráf megfelel a probléma kényszereinek.</w:t>
      </w:r>
    </w:p>
    <w:p w14:paraId="060A989E" w14:textId="77777777" w:rsidR="00FD313A" w:rsidRDefault="00FD313A">
      <w:pPr>
        <w:ind w:firstLine="426"/>
      </w:pPr>
    </w:p>
    <w:p w14:paraId="5F8DAA1B" w14:textId="77777777" w:rsidR="00FD313A" w:rsidRDefault="00FD313A">
      <w:pPr>
        <w:ind w:firstLine="426"/>
      </w:pPr>
    </w:p>
    <w:p w14:paraId="58C3BD4D" w14:textId="19F50B06" w:rsidR="00FD313A" w:rsidRDefault="00FD313A">
      <w:pPr>
        <w:jc w:val="center"/>
        <w:rPr>
          <w:b/>
          <w:bCs/>
          <w:sz w:val="28"/>
          <w:szCs w:val="28"/>
        </w:rPr>
        <w:sectPr w:rsidR="00FD313A" w:rsidSect="00E560FC">
          <w:pgSz w:w="11906" w:h="16838" w:code="9"/>
          <w:pgMar w:top="1138" w:right="1138" w:bottom="1138" w:left="1138" w:header="720" w:footer="720" w:gutter="0"/>
          <w:cols w:space="720"/>
        </w:sectPr>
      </w:pPr>
      <w:r>
        <w:rPr>
          <w:b/>
          <w:bCs/>
          <w:sz w:val="28"/>
          <w:szCs w:val="28"/>
        </w:rPr>
        <w:t>20</w:t>
      </w:r>
      <w:r w:rsidR="00126E02">
        <w:rPr>
          <w:b/>
          <w:bCs/>
          <w:sz w:val="28"/>
          <w:szCs w:val="28"/>
        </w:rPr>
        <w:t>2</w:t>
      </w:r>
      <w:r w:rsidR="00FB05C8">
        <w:rPr>
          <w:b/>
          <w:bCs/>
          <w:sz w:val="28"/>
          <w:szCs w:val="28"/>
        </w:rPr>
        <w:t>5</w:t>
      </w:r>
      <w:r>
        <w:rPr>
          <w:b/>
          <w:bCs/>
          <w:sz w:val="28"/>
          <w:szCs w:val="28"/>
        </w:rPr>
        <w:t>/20</w:t>
      </w:r>
      <w:r w:rsidR="00126E02">
        <w:rPr>
          <w:b/>
          <w:bCs/>
          <w:sz w:val="28"/>
          <w:szCs w:val="28"/>
        </w:rPr>
        <w:t>2</w:t>
      </w:r>
      <w:r w:rsidR="00FB05C8">
        <w:rPr>
          <w:b/>
          <w:bCs/>
          <w:sz w:val="28"/>
          <w:szCs w:val="28"/>
        </w:rPr>
        <w:t>6</w:t>
      </w:r>
      <w:r>
        <w:rPr>
          <w:b/>
          <w:bCs/>
          <w:sz w:val="28"/>
          <w:szCs w:val="28"/>
        </w:rPr>
        <w:t xml:space="preserve">. </w:t>
      </w:r>
      <w:r w:rsidR="00894DAF">
        <w:rPr>
          <w:b/>
          <w:bCs/>
          <w:sz w:val="28"/>
          <w:szCs w:val="28"/>
        </w:rPr>
        <w:t>2</w:t>
      </w:r>
      <w:r>
        <w:rPr>
          <w:b/>
          <w:bCs/>
          <w:sz w:val="28"/>
          <w:szCs w:val="28"/>
        </w:rPr>
        <w:t>. félév</w:t>
      </w:r>
    </w:p>
    <w:p w14:paraId="68421799" w14:textId="5CA405A3" w:rsidR="00FD313A" w:rsidRDefault="00FD313A">
      <w:pPr>
        <w:pStyle w:val="Cmsor1"/>
      </w:pPr>
      <w:r>
        <w:lastRenderedPageBreak/>
        <w:t>A laboratóriumi munka környezetének ismertetése, a munka előzményei és kiindulási állapota</w:t>
      </w:r>
    </w:p>
    <w:p w14:paraId="4A90469C" w14:textId="7476FC0D" w:rsidR="00FD313A" w:rsidRDefault="00941BE6">
      <w:pPr>
        <w:pStyle w:val="Cmsor2"/>
      </w:pPr>
      <w:r>
        <w:t xml:space="preserve">1.1 </w:t>
      </w:r>
      <w:r w:rsidR="00FD313A">
        <w:t>Bevezető</w:t>
      </w:r>
      <w:r>
        <w:t xml:space="preserve"> </w:t>
      </w:r>
    </w:p>
    <w:p w14:paraId="0EE6BB74" w14:textId="195E8C90" w:rsidR="0074436B" w:rsidRPr="00200EA1" w:rsidRDefault="00200EA1" w:rsidP="0074436B">
      <w:pPr>
        <w:pStyle w:val="Szvegtrzs"/>
      </w:pPr>
      <w:r>
        <w:t>A stabil párosítás</w:t>
      </w:r>
      <w:r w:rsidR="00B45284">
        <w:t xml:space="preserve"> </w:t>
      </w:r>
      <w:sdt>
        <w:sdtPr>
          <w:id w:val="-883941816"/>
          <w:citation/>
        </w:sdtPr>
        <w:sdtContent>
          <w:r w:rsidR="00637287">
            <w:fldChar w:fldCharType="begin"/>
          </w:r>
          <w:r w:rsidR="00637287">
            <w:instrText xml:space="preserve"> CITATION Sha62 \l 1038 </w:instrText>
          </w:r>
          <w:r w:rsidR="00637287">
            <w:fldChar w:fldCharType="separate"/>
          </w:r>
          <w:r w:rsidR="00637287">
            <w:rPr>
              <w:noProof/>
            </w:rPr>
            <w:t>(1)</w:t>
          </w:r>
          <w:r w:rsidR="00637287">
            <w:fldChar w:fldCharType="end"/>
          </w:r>
        </w:sdtContent>
      </w:sdt>
      <w:r>
        <w:t>, mint problémacsalád sok helyzetben fordulhat elő. Olyan problémák, mint a diákok egyetemre felvétele, orvosi rezidensek elhelyezése, beteg-donor párok meghatározása mind modellezhető stabil párosítási problémaként</w:t>
      </w:r>
      <w:r w:rsidR="005C4E67">
        <w:t>, ahol a jelentkezők és a jelentkezést váró felek gráfok csúcsaiként, egy konkrét jelentkezés pedig a csúcsok közötti élekként jelennek meg</w:t>
      </w:r>
      <w:r>
        <w:t>.</w:t>
      </w:r>
      <w:r w:rsidR="000A07E5">
        <w:t xml:space="preserve"> A jelentkezők nem csak a jelentkezéseiket adják le, hanem ezeket a jelentkezéseket rangsorba is helyezik. Ez a rangsor egy jelentkező preferencia listája.</w:t>
      </w:r>
      <w:r>
        <w:t xml:space="preserve"> Az előbb meghatározott problémák</w:t>
      </w:r>
      <w:r w:rsidR="005C4E67">
        <w:t xml:space="preserve"> stabilitására vonatkozó feltételek</w:t>
      </w:r>
      <w:r w:rsidR="000939F2">
        <w:t xml:space="preserve"> hasonlóak</w:t>
      </w:r>
      <w:r>
        <w:t>, vagyis a párosításban nem szerepelhetnek blokkoló élek.</w:t>
      </w:r>
      <w:r w:rsidR="006D7123">
        <w:t xml:space="preserve"> A blokkoló élek a preferenciák</w:t>
      </w:r>
      <w:r w:rsidR="001E1C8A">
        <w:t xml:space="preserve"> és kényszerek</w:t>
      </w:r>
      <w:r w:rsidR="006D7123">
        <w:t xml:space="preserve"> alapján határozhatóak meg. </w:t>
      </w:r>
      <w:r w:rsidR="005C4E67">
        <w:t>A</w:t>
      </w:r>
      <w:r w:rsidR="00C52DB9">
        <w:t xml:space="preserve"> problémák közötti</w:t>
      </w:r>
      <w:r w:rsidR="005C4E67">
        <w:t xml:space="preserve"> különbségek a gráfokra szabott kényszerek és a kialakítható párokban rejlenek.</w:t>
      </w:r>
      <w:r w:rsidR="006B58B7">
        <w:t xml:space="preserve"> Vannak kényszerek, amelyek</w:t>
      </w:r>
      <w:r w:rsidR="00E12F03">
        <w:t xml:space="preserve"> </w:t>
      </w:r>
      <w:r w:rsidR="006B58B7">
        <w:t xml:space="preserve">mellett ismert olyan </w:t>
      </w:r>
      <w:proofErr w:type="spellStart"/>
      <w:r w:rsidR="006B58B7">
        <w:t>polinomiális</w:t>
      </w:r>
      <w:proofErr w:type="spellEnd"/>
      <w:r w:rsidR="006B58B7">
        <w:t xml:space="preserve"> idejű algoritmus, ami képes megadni a stabil párosítást, ha létezik, és megadni azt is, ha nem létezik stabil párosítás</w:t>
      </w:r>
      <w:r w:rsidR="00783818">
        <w:t>, viszont o</w:t>
      </w:r>
      <w:r w:rsidR="006B58B7">
        <w:t>lyan kényszerek is léteznek, amelyekre</w:t>
      </w:r>
      <w:r w:rsidR="00173304">
        <w:t xml:space="preserve"> a probléma NP-teljes</w:t>
      </w:r>
      <w:r w:rsidR="005C7BE1">
        <w:t xml:space="preserve"> </w:t>
      </w:r>
      <w:sdt>
        <w:sdtPr>
          <w:id w:val="-689140106"/>
          <w:citation/>
        </w:sdtPr>
        <w:sdtContent>
          <w:r w:rsidR="005C7BE1">
            <w:fldChar w:fldCharType="begin"/>
          </w:r>
          <w:r w:rsidR="005C7BE1">
            <w:instrText xml:space="preserve"> CITATION Pét07 \l 1038 </w:instrText>
          </w:r>
          <w:r w:rsidR="005C7BE1">
            <w:fldChar w:fldCharType="separate"/>
          </w:r>
          <w:r w:rsidR="005C7BE1">
            <w:rPr>
              <w:noProof/>
            </w:rPr>
            <w:t>(2)</w:t>
          </w:r>
          <w:r w:rsidR="005C7BE1">
            <w:fldChar w:fldCharType="end"/>
          </w:r>
        </w:sdtContent>
      </w:sdt>
      <w:r w:rsidR="006B58B7">
        <w:t>.</w:t>
      </w:r>
      <w:r w:rsidR="00B54C47">
        <w:t xml:space="preserve"> A projekt célja tehát az, hogy létrejöjjön egy olyan eszköz, aminek segítségével tetszőleges kényszerek mellett hasznos információt lehessen biztosítani egy párosítási probléma megoldásáról.</w:t>
      </w:r>
      <w:r w:rsidR="00724BFF">
        <w:t xml:space="preserve"> </w:t>
      </w:r>
      <w:r w:rsidR="00CA7B5D">
        <w:t xml:space="preserve">A megoldásnak eszköze </w:t>
      </w:r>
      <w:r w:rsidR="00724BFF">
        <w:t>egy GNN</w:t>
      </w:r>
      <w:r w:rsidR="0009147A">
        <w:t xml:space="preserve"> (</w:t>
      </w:r>
      <w:proofErr w:type="spellStart"/>
      <w:r w:rsidR="0009147A">
        <w:t>Graph</w:t>
      </w:r>
      <w:proofErr w:type="spellEnd"/>
      <w:r w:rsidR="0009147A">
        <w:t xml:space="preserve"> </w:t>
      </w:r>
      <w:proofErr w:type="spellStart"/>
      <w:r w:rsidR="0009147A">
        <w:t>Neural</w:t>
      </w:r>
      <w:proofErr w:type="spellEnd"/>
      <w:r w:rsidR="0009147A">
        <w:t xml:space="preserve"> Network)</w:t>
      </w:r>
      <w:r w:rsidR="00A14308">
        <w:t>, pontosabban egy GAT (</w:t>
      </w:r>
      <w:proofErr w:type="spellStart"/>
      <w:r w:rsidR="00A14308">
        <w:t>Graph</w:t>
      </w:r>
      <w:proofErr w:type="spellEnd"/>
      <w:r w:rsidR="00A14308">
        <w:t xml:space="preserve"> </w:t>
      </w:r>
      <w:proofErr w:type="spellStart"/>
      <w:r w:rsidR="00A14308">
        <w:t>Attention</w:t>
      </w:r>
      <w:proofErr w:type="spellEnd"/>
      <w:r w:rsidR="00A14308">
        <w:t xml:space="preserve"> Network)</w:t>
      </w:r>
      <w:r w:rsidR="00572DF7">
        <w:t xml:space="preserve"> </w:t>
      </w:r>
      <w:sdt>
        <w:sdtPr>
          <w:id w:val="-54245191"/>
          <w:citation/>
        </w:sdtPr>
        <w:sdtContent>
          <w:r w:rsidR="00572DF7">
            <w:fldChar w:fldCharType="begin"/>
          </w:r>
          <w:r w:rsidR="00572DF7">
            <w:instrText xml:space="preserve"> CITATION Vel18 \l 1038 </w:instrText>
          </w:r>
          <w:r w:rsidR="00572DF7">
            <w:fldChar w:fldCharType="separate"/>
          </w:r>
          <w:r w:rsidR="00572DF7">
            <w:rPr>
              <w:noProof/>
            </w:rPr>
            <w:t>(3)</w:t>
          </w:r>
          <w:r w:rsidR="00572DF7">
            <w:fldChar w:fldCharType="end"/>
          </w:r>
        </w:sdtContent>
      </w:sdt>
      <w:r w:rsidR="00CA7B5D">
        <w:t xml:space="preserve">, aminek segítségével </w:t>
      </w:r>
      <w:r w:rsidR="007633DB">
        <w:t xml:space="preserve">két módszer </w:t>
      </w:r>
      <w:r w:rsidR="00724BFF">
        <w:t>is elképzelhető</w:t>
      </w:r>
      <w:r w:rsidR="00572DF7">
        <w:t xml:space="preserve"> </w:t>
      </w:r>
      <w:sdt>
        <w:sdtPr>
          <w:id w:val="-1536426677"/>
          <w:citation/>
        </w:sdtPr>
        <w:sdtContent>
          <w:r w:rsidR="00572DF7">
            <w:fldChar w:fldCharType="begin"/>
          </w:r>
          <w:r w:rsidR="00572DF7">
            <w:instrText xml:space="preserve"> CITATION Kry25 \l 1038 </w:instrText>
          </w:r>
          <w:r w:rsidR="00572DF7">
            <w:fldChar w:fldCharType="separate"/>
          </w:r>
          <w:r w:rsidR="00572DF7">
            <w:rPr>
              <w:noProof/>
            </w:rPr>
            <w:t>(4)</w:t>
          </w:r>
          <w:r w:rsidR="00572DF7">
            <w:fldChar w:fldCharType="end"/>
          </w:r>
        </w:sdtContent>
      </w:sdt>
      <w:sdt>
        <w:sdtPr>
          <w:id w:val="1835412428"/>
          <w:citation/>
        </w:sdtPr>
        <w:sdtContent>
          <w:r w:rsidR="00572DF7">
            <w:fldChar w:fldCharType="begin"/>
          </w:r>
          <w:r w:rsidR="007F5B7A">
            <w:instrText xml:space="preserve">CITATION Cap23 \l 1038 </w:instrText>
          </w:r>
          <w:r w:rsidR="00572DF7">
            <w:fldChar w:fldCharType="separate"/>
          </w:r>
          <w:r w:rsidR="007F5B7A">
            <w:rPr>
              <w:noProof/>
            </w:rPr>
            <w:t xml:space="preserve"> (5)</w:t>
          </w:r>
          <w:r w:rsidR="00572DF7">
            <w:fldChar w:fldCharType="end"/>
          </w:r>
        </w:sdtContent>
      </w:sdt>
      <w:r w:rsidR="00724BFF">
        <w:t>. Az egyik az, hogy magát a megoldást</w:t>
      </w:r>
      <w:r w:rsidR="00AB752B">
        <w:t xml:space="preserve"> reprezentáló gráfot</w:t>
      </w:r>
      <w:r w:rsidR="00724BFF">
        <w:t xml:space="preserve"> </w:t>
      </w:r>
      <w:r w:rsidR="00AB752B">
        <w:t>le</w:t>
      </w:r>
      <w:r w:rsidR="00724BFF">
        <w:t xml:space="preserve">generáljuk, a másik pedig az, hogy a gráf éleire valószínűségeket határozunk meg attól függően, hogy a blokkoló élek osztályába tartozik, vagy sem. </w:t>
      </w:r>
      <w:r w:rsidR="00F82267">
        <w:t xml:space="preserve">A második módszer egyszerűbbnek és megközelíthetőbbnek bizonyul, így </w:t>
      </w:r>
      <w:r w:rsidR="003471D7">
        <w:t>erre esett a választás</w:t>
      </w:r>
      <w:r w:rsidR="00806D17">
        <w:t>om</w:t>
      </w:r>
      <w:r w:rsidR="003471D7">
        <w:t>.</w:t>
      </w:r>
      <w:r w:rsidR="00DD54B0">
        <w:t xml:space="preserve"> A modell feladata tehát gráfok éleinek osztályozása. Ehhez szükség lesz egy olyan problémára, amire ismert </w:t>
      </w:r>
      <w:proofErr w:type="spellStart"/>
      <w:r w:rsidR="00DD54B0">
        <w:t>polinomiális</w:t>
      </w:r>
      <w:proofErr w:type="spellEnd"/>
      <w:r w:rsidR="00DD54B0">
        <w:t xml:space="preserve"> algoritmus, annak érdekében, hogy a tanító adatainkat felcímkézhessük, és végezhessünk rajta</w:t>
      </w:r>
      <w:r w:rsidR="00AA3EB1">
        <w:t xml:space="preserve"> felügyelt</w:t>
      </w:r>
      <w:r w:rsidR="00DD54B0">
        <w:t xml:space="preserve"> tanulást.</w:t>
      </w:r>
      <w:r w:rsidR="0074436B">
        <w:t xml:space="preserve"> A választott probléma a Stabil házasság. Erre a problémára létezik </w:t>
      </w:r>
      <w:proofErr w:type="spellStart"/>
      <w:r w:rsidR="0074436B">
        <w:t>polinomiális</w:t>
      </w:r>
      <w:proofErr w:type="spellEnd"/>
      <w:r w:rsidR="0074436B">
        <w:t xml:space="preserve"> algoritmus, aminek a neve </w:t>
      </w:r>
      <w:proofErr w:type="spellStart"/>
      <w:r w:rsidR="0074436B">
        <w:t>Gale-Shapley</w:t>
      </w:r>
      <w:proofErr w:type="spellEnd"/>
      <w:r w:rsidR="0074436B">
        <w:t xml:space="preserve"> algoritmus</w:t>
      </w:r>
      <w:r w:rsidR="007F5B7A">
        <w:t xml:space="preserve"> </w:t>
      </w:r>
      <w:sdt>
        <w:sdtPr>
          <w:id w:val="-503975895"/>
          <w:citation/>
        </w:sdtPr>
        <w:sdtContent>
          <w:r w:rsidR="007F5B7A">
            <w:fldChar w:fldCharType="begin"/>
          </w:r>
          <w:r w:rsidR="007F5B7A">
            <w:instrText xml:space="preserve"> CITATION Sha62 \l 1038 </w:instrText>
          </w:r>
          <w:r w:rsidR="007F5B7A">
            <w:fldChar w:fldCharType="separate"/>
          </w:r>
          <w:r w:rsidR="007F5B7A">
            <w:rPr>
              <w:noProof/>
            </w:rPr>
            <w:t>(1)</w:t>
          </w:r>
          <w:r w:rsidR="007F5B7A">
            <w:fldChar w:fldCharType="end"/>
          </w:r>
        </w:sdtContent>
      </w:sdt>
      <w:r w:rsidR="0074436B">
        <w:t>. A modell tehát Stabil házasság problémán keresztül fogja megtanulni a párosítási problémákban található blokkoló élek fogalmát.</w:t>
      </w:r>
    </w:p>
    <w:p w14:paraId="0DE199A6" w14:textId="1AB8C445" w:rsidR="00941BE6" w:rsidRDefault="00E17BE1" w:rsidP="00941BE6">
      <w:pPr>
        <w:pStyle w:val="Cmsor2"/>
        <w:numPr>
          <w:ilvl w:val="1"/>
          <w:numId w:val="5"/>
        </w:numPr>
      </w:pPr>
      <w:r>
        <w:t xml:space="preserve"> </w:t>
      </w:r>
      <w:r w:rsidR="00941BE6">
        <w:t>Elméleti összefoglaló</w:t>
      </w:r>
    </w:p>
    <w:p w14:paraId="789A347C" w14:textId="2EBF6513" w:rsidR="00D07F5A" w:rsidRDefault="00D07F5A" w:rsidP="00D07F5A">
      <w:pPr>
        <w:pStyle w:val="Szvegtrzs"/>
      </w:pPr>
      <w:r>
        <w:t>Az elméleti összefoglalóban mindenképpen szót kell ejten</w:t>
      </w:r>
      <w:r w:rsidR="009D1EA5">
        <w:t>em</w:t>
      </w:r>
      <w:r>
        <w:t xml:space="preserve"> a párosításokról, azok stabilitásáról</w:t>
      </w:r>
      <w:r w:rsidR="0096171F">
        <w:t>, a Stabil házasságról</w:t>
      </w:r>
      <w:r>
        <w:t xml:space="preserve"> és a felhasznált mesterséges intelligencia modell működéséről és tanításáról.</w:t>
      </w:r>
    </w:p>
    <w:p w14:paraId="748C0A0F" w14:textId="0BCC17E7" w:rsidR="00DD54B0" w:rsidRDefault="00DD54B0" w:rsidP="00D07F5A">
      <w:pPr>
        <w:pStyle w:val="Szvegtrzs"/>
      </w:pPr>
    </w:p>
    <w:p w14:paraId="2D40D0C4" w14:textId="007DF9C5" w:rsidR="00DD54B0" w:rsidRDefault="00DD54B0" w:rsidP="00173304">
      <w:pPr>
        <w:rPr>
          <w:b/>
          <w:bCs/>
        </w:rPr>
      </w:pPr>
      <w:r w:rsidRPr="00173304">
        <w:rPr>
          <w:b/>
          <w:bCs/>
        </w:rPr>
        <w:t>Stabil párosítás</w:t>
      </w:r>
      <w:r w:rsidR="00173304" w:rsidRPr="00173304">
        <w:rPr>
          <w:b/>
          <w:bCs/>
        </w:rPr>
        <w:t>ok</w:t>
      </w:r>
      <w:r w:rsidR="00173304">
        <w:rPr>
          <w:b/>
          <w:bCs/>
        </w:rPr>
        <w:t xml:space="preserve"> és</w:t>
      </w:r>
      <w:r w:rsidR="00173304" w:rsidRPr="00173304">
        <w:rPr>
          <w:b/>
          <w:bCs/>
        </w:rPr>
        <w:t xml:space="preserve"> Stabil házasság</w:t>
      </w:r>
    </w:p>
    <w:p w14:paraId="7650C2FD" w14:textId="4516BB75" w:rsidR="00AC5B48" w:rsidRDefault="00BC1012" w:rsidP="00D07F5A">
      <w:pPr>
        <w:pStyle w:val="Szvegtrzs"/>
      </w:pPr>
      <w:r>
        <w:rPr>
          <w:noProof/>
        </w:rPr>
        <mc:AlternateContent>
          <mc:Choice Requires="wps">
            <w:drawing>
              <wp:anchor distT="0" distB="0" distL="114300" distR="114300" simplePos="0" relativeHeight="251664896" behindDoc="0" locked="0" layoutInCell="1" allowOverlap="1" wp14:anchorId="6F068ECB" wp14:editId="63FD561C">
                <wp:simplePos x="0" y="0"/>
                <wp:positionH relativeFrom="column">
                  <wp:posOffset>4365625</wp:posOffset>
                </wp:positionH>
                <wp:positionV relativeFrom="paragraph">
                  <wp:posOffset>1272540</wp:posOffset>
                </wp:positionV>
                <wp:extent cx="1744345" cy="476250"/>
                <wp:effectExtent l="0" t="0" r="8255" b="0"/>
                <wp:wrapSquare wrapText="bothSides"/>
                <wp:docPr id="646925046" name="Szövegdoboz 1"/>
                <wp:cNvGraphicFramePr/>
                <a:graphic xmlns:a="http://schemas.openxmlformats.org/drawingml/2006/main">
                  <a:graphicData uri="http://schemas.microsoft.com/office/word/2010/wordprocessingShape">
                    <wps:wsp>
                      <wps:cNvSpPr txBox="1"/>
                      <wps:spPr>
                        <a:xfrm>
                          <a:off x="0" y="0"/>
                          <a:ext cx="1744345" cy="476250"/>
                        </a:xfrm>
                        <a:prstGeom prst="rect">
                          <a:avLst/>
                        </a:prstGeom>
                        <a:solidFill>
                          <a:prstClr val="white"/>
                        </a:solidFill>
                        <a:ln>
                          <a:noFill/>
                        </a:ln>
                      </wps:spPr>
                      <wps:txbx>
                        <w:txbxContent>
                          <w:p w14:paraId="24A3E63F" w14:textId="51DE136A" w:rsidR="001D34C9" w:rsidRPr="00AB5E9B" w:rsidRDefault="001D34C9" w:rsidP="001D34C9">
                            <w:pPr>
                              <w:pStyle w:val="Kpalrs"/>
                              <w:rPr>
                                <w:rFonts w:cs="FreeSans"/>
                              </w:rPr>
                            </w:pPr>
                            <w:fldSimple w:instr=" SEQ ábra \* ARABIC ">
                              <w:r>
                                <w:rPr>
                                  <w:noProof/>
                                </w:rPr>
                                <w:t>1</w:t>
                              </w:r>
                            </w:fldSimple>
                            <w:r>
                              <w:t>. ábra. Egy Stabil házassági probléma gráfja.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068ECB" id="_x0000_t202" coordsize="21600,21600" o:spt="202" path="m,l,21600r21600,l21600,xe">
                <v:stroke joinstyle="miter"/>
                <v:path gradientshapeok="t" o:connecttype="rect"/>
              </v:shapetype>
              <v:shape id="Szövegdoboz 1" o:spid="_x0000_s1026" type="#_x0000_t202" style="position:absolute;left:0;text-align:left;margin-left:343.75pt;margin-top:100.2pt;width:137.35pt;height:3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" stroked="f">
                <v:textbox inset="0,0,0,0">
                  <w:txbxContent>
                    <w:p w14:paraId="24A3E63F" w14:textId="51DE136A" w:rsidR="001D34C9" w:rsidRPr="00AB5E9B" w:rsidRDefault="001D34C9" w:rsidP="001D34C9">
                      <w:pPr>
                        <w:pStyle w:val="Kpalrs"/>
                        <w:rPr>
                          <w:rFonts w:cs="FreeSans"/>
                        </w:rPr>
                      </w:pPr>
                      <w:fldSimple w:instr=" SEQ ábra \* ARABIC ">
                        <w:r>
                          <w:rPr>
                            <w:noProof/>
                          </w:rPr>
                          <w:t>1</w:t>
                        </w:r>
                      </w:fldSimple>
                      <w:r>
                        <w:t>. ábra. Egy Stabil házassági probléma gráfja.</w:t>
                      </w:r>
                    </w:p>
                  </w:txbxContent>
                </v:textbox>
                <w10:wrap type="square"/>
              </v:shape>
            </w:pict>
          </mc:Fallback>
        </mc:AlternateContent>
      </w:r>
      <w:r w:rsidR="001D34C9" w:rsidRPr="001D34C9">
        <w:drawing>
          <wp:anchor distT="0" distB="0" distL="114300" distR="114300" simplePos="0" relativeHeight="251661824" behindDoc="0" locked="0" layoutInCell="1" allowOverlap="1" wp14:anchorId="74229995" wp14:editId="377D7BA6">
            <wp:simplePos x="0" y="0"/>
            <wp:positionH relativeFrom="column">
              <wp:posOffset>4366260</wp:posOffset>
            </wp:positionH>
            <wp:positionV relativeFrom="paragraph">
              <wp:posOffset>15240</wp:posOffset>
            </wp:positionV>
            <wp:extent cx="1744345" cy="1390650"/>
            <wp:effectExtent l="0" t="0" r="8255" b="0"/>
            <wp:wrapSquare wrapText="bothSides"/>
            <wp:docPr id="18789927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92709" name=""/>
                    <pic:cNvPicPr/>
                  </pic:nvPicPr>
                  <pic:blipFill>
                    <a:blip r:embed="rId9">
                      <a:extLst>
                        <a:ext uri="{28A0092B-C50C-407E-A947-70E740481C1C}">
                          <a14:useLocalDpi xmlns:a14="http://schemas.microsoft.com/office/drawing/2010/main" val="0"/>
                        </a:ext>
                      </a:extLst>
                    </a:blip>
                    <a:stretch>
                      <a:fillRect/>
                    </a:stretch>
                  </pic:blipFill>
                  <pic:spPr>
                    <a:xfrm>
                      <a:off x="0" y="0"/>
                      <a:ext cx="1744345" cy="1390650"/>
                    </a:xfrm>
                    <a:prstGeom prst="rect">
                      <a:avLst/>
                    </a:prstGeom>
                  </pic:spPr>
                </pic:pic>
              </a:graphicData>
            </a:graphic>
            <wp14:sizeRelH relativeFrom="margin">
              <wp14:pctWidth>0</wp14:pctWidth>
            </wp14:sizeRelH>
            <wp14:sizeRelV relativeFrom="margin">
              <wp14:pctHeight>0</wp14:pctHeight>
            </wp14:sizeRelV>
          </wp:anchor>
        </w:drawing>
      </w:r>
      <w:r w:rsidR="00A14308">
        <w:t>Vegyük a Stabil házasság problémát</w:t>
      </w:r>
      <w:r w:rsidR="0018453C">
        <w:t xml:space="preserve"> </w:t>
      </w:r>
      <w:sdt>
        <w:sdtPr>
          <w:id w:val="739217403"/>
          <w:citation/>
        </w:sdtPr>
        <w:sdtContent>
          <w:r w:rsidR="0018453C">
            <w:fldChar w:fldCharType="begin"/>
          </w:r>
          <w:r w:rsidR="0018453C">
            <w:instrText xml:space="preserve"> CITATION Sha62 \l 1038 </w:instrText>
          </w:r>
          <w:r w:rsidR="0018453C">
            <w:fldChar w:fldCharType="separate"/>
          </w:r>
          <w:r w:rsidR="0018453C">
            <w:rPr>
              <w:noProof/>
            </w:rPr>
            <w:t>(1)</w:t>
          </w:r>
          <w:r w:rsidR="0018453C">
            <w:fldChar w:fldCharType="end"/>
          </w:r>
        </w:sdtContent>
      </w:sdt>
      <w:r w:rsidR="00A14308">
        <w:t>.</w:t>
      </w:r>
      <w:r w:rsidR="008A489F">
        <w:t xml:space="preserve"> Ennél a problémánál férfiak és nők akarnak házasodni egymással. A férfiak és nők száma megegyezik, és férfi csak nővel és nő csak férfivel házasodhat. Minden férfi és minden nő sorrendbe helyezi az ellenkező nemet, majd ezen preferenciák alapján kell megtalálni azt a párosítást, ahol senki sem elégedetlen.</w:t>
      </w:r>
      <w:r w:rsidR="00974A3E">
        <w:t xml:space="preserve"> Akkor elégedetlen valaki, ha ő és egy másik ellenkező nemű csúcs is jobban preferálnák egymást a jelenlegi partnerük helyett.</w:t>
      </w:r>
      <w:r w:rsidR="001D34C9" w:rsidRPr="001D34C9">
        <w:rPr>
          <w:noProof/>
        </w:rPr>
        <w:t xml:space="preserve"> </w:t>
      </w:r>
    </w:p>
    <w:p w14:paraId="592D3F23" w14:textId="77105712" w:rsidR="004F71AB" w:rsidRDefault="008A489F" w:rsidP="00525512">
      <w:pPr>
        <w:pStyle w:val="Szvegtrzs"/>
      </w:pPr>
      <w:r>
        <w:t xml:space="preserve"> </w:t>
      </w:r>
      <w:r w:rsidR="00974A3E">
        <w:t xml:space="preserve">Formális </w:t>
      </w:r>
      <w:r w:rsidR="003C4E59">
        <w:t>definíció</w:t>
      </w:r>
      <w:r w:rsidR="00974A3E">
        <w:t xml:space="preserve">: </w:t>
      </w:r>
      <w:r w:rsidR="00AC5B48">
        <w:t xml:space="preserve">Legyen G = (V, E) páros gráf. V a párosítás szereplői, E a gráf színcsoportjai közötti lehetséges párok. Minden v </w:t>
      </w:r>
      <w:r w:rsidR="00AC5B48" w:rsidRPr="00AC5B48">
        <w:rPr>
          <w:rFonts w:ascii="Cambria Math" w:hAnsi="Cambria Math" w:cs="Cambria Math"/>
        </w:rPr>
        <w:t>∈</w:t>
      </w:r>
      <w:r w:rsidR="00AC5B48">
        <w:t xml:space="preserve"> V csúcshoz adott az ő preferenciáját leíró </w:t>
      </w:r>
      <w:r w:rsidR="00AC5B48" w:rsidRPr="00AC5B48">
        <w:rPr>
          <w:rFonts w:ascii="Cambria Math" w:hAnsi="Cambria Math" w:cs="Cambria Math"/>
        </w:rPr>
        <w:t>⪯</w:t>
      </w:r>
      <w:r w:rsidR="00AC5B48" w:rsidRPr="00AC5B48">
        <w:rPr>
          <w:vertAlign w:val="subscript"/>
        </w:rPr>
        <w:t>v</w:t>
      </w:r>
      <w:r w:rsidR="00AC5B48">
        <w:t xml:space="preserve"> lineáris rendezés. V</w:t>
      </w:r>
      <w:r w:rsidR="00AC5B48" w:rsidRPr="00AC5B48">
        <w:t xml:space="preserve"> számára az e él jobb az f élnél, ha f </w:t>
      </w:r>
      <w:r w:rsidR="00AC5B48" w:rsidRPr="00AC5B48">
        <w:rPr>
          <w:rFonts w:ascii="Cambria Math" w:hAnsi="Cambria Math" w:cs="Cambria Math"/>
        </w:rPr>
        <w:t>≺</w:t>
      </w:r>
      <w:r w:rsidR="00AC5B48" w:rsidRPr="00AC5B48">
        <w:rPr>
          <w:vertAlign w:val="subscript"/>
        </w:rPr>
        <w:t>v</w:t>
      </w:r>
      <w:r w:rsidR="00AC5B48" w:rsidRPr="00AC5B48">
        <w:t xml:space="preserve"> e</w:t>
      </w:r>
      <w:r w:rsidR="00AC5B48">
        <w:t xml:space="preserve">. A G gráf egy M párosítása mellett </w:t>
      </w:r>
      <w:proofErr w:type="spellStart"/>
      <w:r w:rsidR="00AC5B48">
        <w:t>uv</w:t>
      </w:r>
      <w:proofErr w:type="spellEnd"/>
      <w:r w:rsidR="00AC5B48">
        <w:t xml:space="preserve"> </w:t>
      </w:r>
      <w:r w:rsidR="003C4E59">
        <w:rPr>
          <w:rFonts w:ascii="Cambria Math" w:hAnsi="Cambria Math" w:cs="Cambria Math"/>
        </w:rPr>
        <w:t>∉</w:t>
      </w:r>
      <w:r w:rsidR="00AC5B48" w:rsidRPr="00AC5B48">
        <w:t xml:space="preserve"> M</w:t>
      </w:r>
      <w:r w:rsidR="003C4E59">
        <w:t xml:space="preserve"> él akkor blokkoló él, ha </w:t>
      </w:r>
      <w:r w:rsidR="003C4E59">
        <w:lastRenderedPageBreak/>
        <w:t xml:space="preserve">u és v is jobban preferálja az </w:t>
      </w:r>
      <w:proofErr w:type="spellStart"/>
      <w:r w:rsidR="003C4E59">
        <w:t>uv</w:t>
      </w:r>
      <w:proofErr w:type="spellEnd"/>
      <w:r w:rsidR="003C4E59">
        <w:t xml:space="preserve"> élt a jelenlegi M-</w:t>
      </w:r>
      <w:proofErr w:type="spellStart"/>
      <w:r w:rsidR="003C4E59">
        <w:t>beli</w:t>
      </w:r>
      <w:proofErr w:type="spellEnd"/>
      <w:r w:rsidR="003C4E59">
        <w:t xml:space="preserve"> éleik helyett.</w:t>
      </w:r>
      <w:r w:rsidR="00A77189">
        <w:t xml:space="preserve"> Ha egy M párosításban nincs blokkoló él, akkor stabil.</w:t>
      </w:r>
    </w:p>
    <w:p w14:paraId="12BDB900" w14:textId="24ACFFE2" w:rsidR="00CD7B6E" w:rsidRDefault="004F71AB" w:rsidP="004A337E">
      <w:pPr>
        <w:pStyle w:val="Szvegtrzs"/>
      </w:pPr>
      <w:r>
        <w:t xml:space="preserve">A stabilitás és blokkoló él fogalma általános. Ha elvetjük a páros gráf kényszert akkor megkapjuk a Stabil szobatárs problémát, és további kényszerek elhagyásával vagy hozzáadásával új problémákat kapunk. Attól függetlenül, hogy milyen kényszereink vannak, a stabilitás és blokkoló él fogalma alkalmazható </w:t>
      </w:r>
      <w:r w:rsidR="004501F7">
        <w:t>ezekre a párosítási</w:t>
      </w:r>
      <w:r>
        <w:t xml:space="preserve"> problémákra.</w:t>
      </w:r>
      <w:r w:rsidR="005C7BE1">
        <w:t xml:space="preserve"> </w:t>
      </w:r>
      <w:sdt>
        <w:sdtPr>
          <w:id w:val="-1646041948"/>
          <w:citation/>
        </w:sdtPr>
        <w:sdtContent>
          <w:r w:rsidR="005C7BE1">
            <w:fldChar w:fldCharType="begin"/>
          </w:r>
          <w:r w:rsidR="005C7BE1">
            <w:instrText xml:space="preserve">CITATION Pét07 \l 1038 </w:instrText>
          </w:r>
          <w:r w:rsidR="005C7BE1">
            <w:fldChar w:fldCharType="separate"/>
          </w:r>
          <w:r w:rsidR="005C7BE1">
            <w:rPr>
              <w:noProof/>
            </w:rPr>
            <w:t>(2)</w:t>
          </w:r>
          <w:r w:rsidR="005C7BE1">
            <w:fldChar w:fldCharType="end"/>
          </w:r>
        </w:sdtContent>
      </w:sdt>
    </w:p>
    <w:p w14:paraId="2CDE4557" w14:textId="446DC6E7" w:rsidR="00CD7B6E" w:rsidRPr="00CD7B6E" w:rsidRDefault="00CD7B6E" w:rsidP="00540E8B">
      <w:pPr>
        <w:pStyle w:val="Szvegtrzs"/>
        <w:spacing w:before="60"/>
        <w:rPr>
          <w:b/>
          <w:bCs/>
        </w:rPr>
      </w:pPr>
      <w:r w:rsidRPr="00CD7B6E">
        <w:rPr>
          <w:b/>
          <w:bCs/>
        </w:rPr>
        <w:t xml:space="preserve">Gráf Neurális Hálók és </w:t>
      </w:r>
      <w:proofErr w:type="spellStart"/>
      <w:r w:rsidRPr="00CD7B6E">
        <w:rPr>
          <w:b/>
          <w:bCs/>
        </w:rPr>
        <w:t>Graph</w:t>
      </w:r>
      <w:proofErr w:type="spellEnd"/>
      <w:r w:rsidRPr="00CD7B6E">
        <w:rPr>
          <w:b/>
          <w:bCs/>
        </w:rPr>
        <w:t xml:space="preserve"> </w:t>
      </w:r>
      <w:proofErr w:type="spellStart"/>
      <w:r w:rsidRPr="00CD7B6E">
        <w:rPr>
          <w:b/>
          <w:bCs/>
        </w:rPr>
        <w:t>Attention</w:t>
      </w:r>
      <w:proofErr w:type="spellEnd"/>
      <w:r w:rsidRPr="00CD7B6E">
        <w:rPr>
          <w:b/>
          <w:bCs/>
        </w:rPr>
        <w:t xml:space="preserve"> Network</w:t>
      </w:r>
    </w:p>
    <w:p w14:paraId="0B56FDA0" w14:textId="7548BA47" w:rsidR="001F139B" w:rsidRDefault="00966857" w:rsidP="00D07F5A">
      <w:pPr>
        <w:pStyle w:val="Szvegtrzs"/>
      </w:pPr>
      <w:r w:rsidRPr="00966857">
        <w:drawing>
          <wp:anchor distT="0" distB="0" distL="114300" distR="114300" simplePos="0" relativeHeight="251651584" behindDoc="0" locked="0" layoutInCell="1" allowOverlap="1" wp14:anchorId="5DE23A18" wp14:editId="39E37F46">
            <wp:simplePos x="0" y="0"/>
            <wp:positionH relativeFrom="column">
              <wp:posOffset>4585335</wp:posOffset>
            </wp:positionH>
            <wp:positionV relativeFrom="paragraph">
              <wp:posOffset>1234440</wp:posOffset>
            </wp:positionV>
            <wp:extent cx="1780540" cy="1352550"/>
            <wp:effectExtent l="0" t="0" r="0" b="0"/>
            <wp:wrapSquare wrapText="bothSides"/>
            <wp:docPr id="183552112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21120" name=""/>
                    <pic:cNvPicPr/>
                  </pic:nvPicPr>
                  <pic:blipFill>
                    <a:blip r:embed="rId10">
                      <a:extLst>
                        <a:ext uri="{28A0092B-C50C-407E-A947-70E740481C1C}">
                          <a14:useLocalDpi xmlns:a14="http://schemas.microsoft.com/office/drawing/2010/main" val="0"/>
                        </a:ext>
                      </a:extLst>
                    </a:blip>
                    <a:stretch>
                      <a:fillRect/>
                    </a:stretch>
                  </pic:blipFill>
                  <pic:spPr>
                    <a:xfrm>
                      <a:off x="0" y="0"/>
                      <a:ext cx="1780540" cy="1352550"/>
                    </a:xfrm>
                    <a:prstGeom prst="rect">
                      <a:avLst/>
                    </a:prstGeom>
                  </pic:spPr>
                </pic:pic>
              </a:graphicData>
            </a:graphic>
            <wp14:sizeRelH relativeFrom="margin">
              <wp14:pctWidth>0</wp14:pctWidth>
            </wp14:sizeRelH>
            <wp14:sizeRelV relativeFrom="margin">
              <wp14:pctHeight>0</wp14:pctHeight>
            </wp14:sizeRelV>
          </wp:anchor>
        </w:drawing>
      </w:r>
      <w:r w:rsidR="00CD7B6E">
        <w:t>A GNN-ek eltérnek a klasszikus neurális hálóktól</w:t>
      </w:r>
      <w:r w:rsidR="007F5B7A">
        <w:t xml:space="preserve"> </w:t>
      </w:r>
      <w:sdt>
        <w:sdtPr>
          <w:id w:val="-532805304"/>
          <w:citation/>
        </w:sdtPr>
        <w:sdtContent>
          <w:r w:rsidR="007F5B7A">
            <w:fldChar w:fldCharType="begin"/>
          </w:r>
          <w:r w:rsidR="007F5B7A">
            <w:instrText xml:space="preserve"> CITATION Ian16 \l 1038 </w:instrText>
          </w:r>
          <w:r w:rsidR="007F5B7A">
            <w:fldChar w:fldCharType="separate"/>
          </w:r>
          <w:r w:rsidR="007F5B7A">
            <w:rPr>
              <w:noProof/>
            </w:rPr>
            <w:t>(6)</w:t>
          </w:r>
          <w:r w:rsidR="007F5B7A">
            <w:fldChar w:fldCharType="end"/>
          </w:r>
        </w:sdtContent>
      </w:sdt>
      <w:r w:rsidR="00CD7B6E">
        <w:t xml:space="preserve"> mind az általuk használt adatok struktúrájában, mind az őket felépítő rétegek működésének szempontjából. </w:t>
      </w:r>
      <w:r w:rsidR="00AC71BA">
        <w:t>Egy klasszikus neurális háló bemeneti rétegből, rejtett rétegekből és egy kimeneti rétegből áll. Ezeket a rétegeket neuronok építik fel, amik a számítások elvégzéséért felelnek. Egy neurális háló életének két fázisa van: a tanulási fázis és az előhívási fázis. A tanulási fázis alatt tanító adatok segítségével a háló oly módon módosítja neuronjait, hogy azok később az előhívási fázisnál képesek legyenek az adatokban rejlő információt felismerni és használni.</w:t>
      </w:r>
      <w:r w:rsidRPr="00966857">
        <w:rPr>
          <w:noProof/>
        </w:rPr>
        <w:t xml:space="preserve"> </w:t>
      </w:r>
    </w:p>
    <w:p w14:paraId="4C9EFF17" w14:textId="025B0EAF" w:rsidR="001F139B" w:rsidRDefault="00AC71BA" w:rsidP="00D07F5A">
      <w:pPr>
        <w:pStyle w:val="Szvegtrzs"/>
      </w:pPr>
      <w:r>
        <w:t xml:space="preserve"> Ezeket az előhívott felismeréseket különböző feladatokra használhatjuk. Ilyen feladatok például az osztályozás, ahol a bemeneti adatok alapján előre meghatározott osztályokba helyezzük az adatainkat</w:t>
      </w:r>
      <w:r w:rsidR="00AF1EE3">
        <w:t xml:space="preserve">, vagy akár használhatjuk a hálót regresszióra, ahol nem </w:t>
      </w:r>
      <w:r w:rsidR="000757A4">
        <w:t>osztályokat,</w:t>
      </w:r>
      <w:r w:rsidR="00AF1EE3">
        <w:t xml:space="preserve"> hanem konkrét számértékeket prédikálunk a bemeneti adatainkhoz.</w:t>
      </w:r>
      <w:r w:rsidR="000757A4">
        <w:t xml:space="preserve"> A projekt esetében osztályozás a használatos, így ezt az esetet ragadom meg és mutatom be. </w:t>
      </w:r>
    </w:p>
    <w:p w14:paraId="1BD6B25A" w14:textId="51B468C1" w:rsidR="001F139B" w:rsidRDefault="00966857" w:rsidP="00D07F5A">
      <w:pPr>
        <w:pStyle w:val="Szvegtrzs"/>
      </w:pPr>
      <w:r>
        <w:rPr>
          <w:noProof/>
        </w:rPr>
        <mc:AlternateContent>
          <mc:Choice Requires="wps">
            <w:drawing>
              <wp:anchor distT="0" distB="0" distL="114300" distR="114300" simplePos="0" relativeHeight="251653632" behindDoc="0" locked="0" layoutInCell="1" allowOverlap="1" wp14:anchorId="55E3AD71" wp14:editId="0EE1FEEE">
                <wp:simplePos x="0" y="0"/>
                <wp:positionH relativeFrom="column">
                  <wp:posOffset>4585335</wp:posOffset>
                </wp:positionH>
                <wp:positionV relativeFrom="paragraph">
                  <wp:posOffset>66675</wp:posOffset>
                </wp:positionV>
                <wp:extent cx="1524000" cy="352425"/>
                <wp:effectExtent l="0" t="0" r="0" b="9525"/>
                <wp:wrapSquare wrapText="bothSides"/>
                <wp:docPr id="785227322" name="Szövegdoboz 1"/>
                <wp:cNvGraphicFramePr/>
                <a:graphic xmlns:a="http://schemas.openxmlformats.org/drawingml/2006/main">
                  <a:graphicData uri="http://schemas.microsoft.com/office/word/2010/wordprocessingShape">
                    <wps:wsp>
                      <wps:cNvSpPr txBox="1"/>
                      <wps:spPr>
                        <a:xfrm>
                          <a:off x="0" y="0"/>
                          <a:ext cx="1524000" cy="352425"/>
                        </a:xfrm>
                        <a:prstGeom prst="rect">
                          <a:avLst/>
                        </a:prstGeom>
                        <a:solidFill>
                          <a:prstClr val="white"/>
                        </a:solidFill>
                        <a:ln>
                          <a:noFill/>
                        </a:ln>
                      </wps:spPr>
                      <wps:txbx>
                        <w:txbxContent>
                          <w:p w14:paraId="6ACFB6A2" w14:textId="0A4C0E56" w:rsidR="00966857" w:rsidRPr="00D52A95" w:rsidRDefault="00966857" w:rsidP="00966857">
                            <w:pPr>
                              <w:pStyle w:val="Kpalrs"/>
                              <w:jc w:val="center"/>
                              <w:rPr>
                                <w:rFonts w:cs="FreeSans"/>
                              </w:rPr>
                            </w:pPr>
                            <w:fldSimple w:instr=" SEQ ábra \* ARABIC ">
                              <w:r w:rsidR="001D34C9">
                                <w:rPr>
                                  <w:noProof/>
                                </w:rPr>
                                <w:t>2</w:t>
                              </w:r>
                            </w:fldSimple>
                            <w:r>
                              <w:t>. ábra. Egy neurális háló felépítése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3AD71" id="_x0000_s1027" type="#_x0000_t202" style="position:absolute;left:0;text-align:left;margin-left:361.05pt;margin-top:5.25pt;width:120pt;height:27.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" stroked="f">
                <v:textbox inset="0,0,0,0">
                  <w:txbxContent>
                    <w:p w14:paraId="6ACFB6A2" w14:textId="0A4C0E56" w:rsidR="00966857" w:rsidRPr="00D52A95" w:rsidRDefault="00966857" w:rsidP="00966857">
                      <w:pPr>
                        <w:pStyle w:val="Kpalrs"/>
                        <w:jc w:val="center"/>
                        <w:rPr>
                          <w:rFonts w:cs="FreeSans"/>
                        </w:rPr>
                      </w:pPr>
                      <w:fldSimple w:instr=" SEQ ábra \* ARABIC ">
                        <w:r w:rsidR="001D34C9">
                          <w:rPr>
                            <w:noProof/>
                          </w:rPr>
                          <w:t>2</w:t>
                        </w:r>
                      </w:fldSimple>
                      <w:r>
                        <w:t>. ábra. Egy neurális háló felépítése</w:t>
                      </w:r>
                    </w:p>
                  </w:txbxContent>
                </v:textbox>
                <w10:wrap type="square"/>
              </v:shape>
            </w:pict>
          </mc:Fallback>
        </mc:AlternateContent>
      </w:r>
      <w:r w:rsidR="000757A4">
        <w:t>Az osztályozásból két féle létezik: nem felügyelt és felügyelt osztályozás. Nem felügyelt osztályozásnál a modell saját maga alakít</w:t>
      </w:r>
      <w:r w:rsidR="001F139B">
        <w:t>ja</w:t>
      </w:r>
      <w:r w:rsidR="000757A4">
        <w:t xml:space="preserve"> ki az osztályokat az adatok jellemzői alapján. A projekt esetében előre tudjuk, hogy két osztályunk lesz, a blokkoló és nem blokkoló élek, így felügyelt osztályozást végzünk. </w:t>
      </w:r>
      <w:r w:rsidR="00E7302E">
        <w:t xml:space="preserve">Ebben az esetben </w:t>
      </w:r>
      <w:r w:rsidR="001F139B">
        <w:t>előállítunk osztályozni kívánt példányokat, jellemzőket adunk meg hozzájuk és végül megadjuk, hogy melyik osztályba tartoznak.</w:t>
      </w:r>
    </w:p>
    <w:p w14:paraId="5C067DFC" w14:textId="77777777" w:rsidR="00C61C7D" w:rsidRDefault="001F139B" w:rsidP="00D07F5A">
      <w:pPr>
        <w:pStyle w:val="Szvegtrzs"/>
      </w:pPr>
      <w:r>
        <w:t xml:space="preserve"> Az így megalkotott adatokat egymás után betápláljuk a hálónak, majd a végén megvizsgáljuk, hogy jól döntött-e, vagy sem. A döntések helyessége alapján létrehozhatunk egy függvényt, ami azt indikálja, mekkora hibákat ejtünk a kiértékelések során. Ezt a függvényt veszteség függvénynek hívják. Ezen függvénnyel képesek vagyunk úgy állítani a neuronok paramétereit, hogy az később kevesebbet hibázzon. A paraméterek állításának módját a veszteség függvény segítségével tudjuk meghatározni.</w:t>
      </w:r>
    </w:p>
    <w:p w14:paraId="067934C4" w14:textId="1C1A3053" w:rsidR="00CD7B6E" w:rsidRDefault="001F139B" w:rsidP="00D07F5A">
      <w:pPr>
        <w:pStyle w:val="Szvegtrzs"/>
      </w:pPr>
      <w:r>
        <w:t xml:space="preserve"> Célunk az, hogy a veszteség függvényt minimalizáljuk. A veszteség függvény globális minimumában követjük el a legkevesebb hibát, így ennek a megtalálása a célunk. Erre a feladatra több megközelítés is létezik, viszont a projekt keretében az ereszkedő gradiens </w:t>
      </w:r>
      <w:r w:rsidR="00065A07">
        <w:t>algoritmust használ</w:t>
      </w:r>
      <w:r w:rsidR="00702F86">
        <w:t>om</w:t>
      </w:r>
      <w:r w:rsidR="00065A07">
        <w:t xml:space="preserve">. </w:t>
      </w:r>
      <w:r w:rsidR="00C61C7D">
        <w:t>Az ereszkedő gradiens a veszteség függvény elsőrendű deriváltját használja arra, hogy minden iterációban a derivált mértékével és megfelelő irányával elmozdítsa a modell paramétereit a veszteség minimuma felé.</w:t>
      </w:r>
      <w:r w:rsidR="00A37010">
        <w:t xml:space="preserve"> Az algoritmusnak így két lépése lesz: a hiba kiszámítása és a paraméterek frissítése. Matematikai képlettel az algoritmust így definiáljuk: </w:t>
      </w:r>
    </w:p>
    <w:p w14:paraId="706877C3" w14:textId="7BE5C7DB" w:rsidR="00A37010" w:rsidRPr="00C754FF" w:rsidRDefault="00000000" w:rsidP="00A37010">
      <w:pPr>
        <w:pStyle w:val="Szvegtrzs"/>
        <w:jc w:val="center"/>
      </w:pPr>
      <m:oMathPara>
        <m:oMath>
          <m:sSub>
            <m:sSubPr>
              <m:ctrlPr>
                <w:rPr>
                  <w:rFonts w:ascii="Cambria Math" w:hAnsi="Cambria Math"/>
                  <w:i/>
                </w:rPr>
              </m:ctrlPr>
            </m:sSubPr>
            <m:e>
              <m:r>
                <w:rPr>
                  <w:rFonts w:ascii="Cambria Math" w:hAnsi="Cambria Math"/>
                </w:rPr>
                <m:t>θ</m:t>
              </m:r>
            </m:e>
            <m:sub>
              <m:r>
                <w:rPr>
                  <w:rFonts w:ascii="Cambria Math" w:hAnsi="Cambria Math"/>
                </w:rPr>
                <m:t xml:space="preserve">j </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 xml:space="preserve">j </m:t>
              </m:r>
            </m:sub>
          </m:sSub>
          <m:r>
            <w:rPr>
              <w:rFonts w:ascii="Cambria Math" w:hAnsi="Cambria Math"/>
            </w:rPr>
            <m:t xml:space="preserve">- α </m:t>
          </m:r>
          <m:f>
            <m:fPr>
              <m:ctrlPr>
                <w:rPr>
                  <w:rFonts w:ascii="Cambria Math" w:hAnsi="Cambria Math"/>
                  <w:i/>
                </w:rPr>
              </m:ctrlPr>
            </m:fPr>
            <m:num>
              <m:r>
                <w:rPr>
                  <w:rFonts w:ascii="Cambria Math" w:hAnsi="Cambria Math"/>
                </w:rPr>
                <m:t>∂C(θ)</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den>
          </m:f>
          <m:r>
            <w:rPr>
              <w:rFonts w:ascii="Cambria Math" w:hAnsi="Cambria Math"/>
            </w:rPr>
            <m:t xml:space="preserve"> </m:t>
          </m:r>
        </m:oMath>
      </m:oMathPara>
    </w:p>
    <w:p w14:paraId="2C5D2583" w14:textId="0E3BC9D9" w:rsidR="00C754FF" w:rsidRDefault="00C754FF" w:rsidP="00C754FF">
      <w:pPr>
        <w:pStyle w:val="Szvegtrzs"/>
      </w:pPr>
      <w:r>
        <w:t xml:space="preserve">A képletben </w:t>
      </w:r>
      <m:oMath>
        <m:sSub>
          <m:sSubPr>
            <m:ctrlPr>
              <w:rPr>
                <w:rFonts w:ascii="Cambria Math" w:hAnsi="Cambria Math"/>
                <w:i/>
              </w:rPr>
            </m:ctrlPr>
          </m:sSubPr>
          <m:e>
            <m:r>
              <w:rPr>
                <w:rFonts w:ascii="Cambria Math" w:hAnsi="Cambria Math"/>
              </w:rPr>
              <m:t>θ</m:t>
            </m:r>
          </m:e>
          <m:sub>
            <m:r>
              <w:rPr>
                <w:rFonts w:ascii="Cambria Math" w:hAnsi="Cambria Math"/>
              </w:rPr>
              <m:t xml:space="preserve">j </m:t>
            </m:r>
          </m:sub>
        </m:sSub>
      </m:oMath>
      <w:r>
        <w:t xml:space="preserve">a modell egy paraméterét jelöli, </w:t>
      </w:r>
      <m:oMath>
        <m:r>
          <w:rPr>
            <w:rFonts w:ascii="Cambria Math" w:hAnsi="Cambria Math"/>
          </w:rPr>
          <m:t>α</m:t>
        </m:r>
      </m:oMath>
      <w:r>
        <w:t xml:space="preserve"> az általunk megadott tanulási rátát, </w:t>
      </w:r>
      <m:oMath>
        <m:r>
          <w:rPr>
            <w:rFonts w:ascii="Cambria Math" w:hAnsi="Cambria Math"/>
          </w:rPr>
          <m:t>C(θ)</m:t>
        </m:r>
      </m:oMath>
      <w:r>
        <w:t xml:space="preserve"> az általunk definiált veszteség függvényt a modell jelenlegi paraméterei mellett.</w:t>
      </w:r>
    </w:p>
    <w:p w14:paraId="76FDFEF2" w14:textId="49B8A3C9" w:rsidR="00C754FF" w:rsidRDefault="00C754FF" w:rsidP="00C754FF">
      <w:pPr>
        <w:pStyle w:val="Szvegtrzs"/>
      </w:pPr>
      <w:r>
        <w:t xml:space="preserve">A Gráf Neurális Hálók az klasszikus neurális hálókkal szemben nem egyszerű szám inputokat használnak feladataikhoz, hanem gráfokat. Ezeket a gráfokat mátrixos reprezentációkba alakítjuk, majd így adjuk meg a hálóknak. A gráfok természetéből adódóan nem csak a csúcsok </w:t>
      </w:r>
      <w:r w:rsidR="00516B8F">
        <w:t>jellemzői,</w:t>
      </w:r>
      <w:r>
        <w:t xml:space="preserve"> hanem azok topológiája is információt hordoz. </w:t>
      </w:r>
      <w:r w:rsidR="00516B8F">
        <w:t xml:space="preserve">Egy klasszikus </w:t>
      </w:r>
      <w:r w:rsidR="00516B8F">
        <w:lastRenderedPageBreak/>
        <w:t>neurális háló nem lenne képes feldolgozni ezt az információt, így ennek megfelelően a rejtett rétegeket meg kell változtatni.</w:t>
      </w:r>
    </w:p>
    <w:p w14:paraId="0EA7CFA2" w14:textId="2ADB620A" w:rsidR="00077A5E" w:rsidRDefault="00516B8F" w:rsidP="002917D7">
      <w:pPr>
        <w:pStyle w:val="Szvegtrzs"/>
      </w:pPr>
      <w:r>
        <w:t>A projekt konkrét modellje a GAT</w:t>
      </w:r>
      <w:r w:rsidR="007F5B7A">
        <w:t xml:space="preserve"> </w:t>
      </w:r>
      <w:sdt>
        <w:sdtPr>
          <w:id w:val="-480923625"/>
          <w:citation/>
        </w:sdtPr>
        <w:sdtContent>
          <w:r w:rsidR="007F5B7A">
            <w:fldChar w:fldCharType="begin"/>
          </w:r>
          <w:r w:rsidR="007F5B7A">
            <w:instrText xml:space="preserve"> CITATION Vel18 \l 1038 </w:instrText>
          </w:r>
          <w:r w:rsidR="007F5B7A">
            <w:fldChar w:fldCharType="separate"/>
          </w:r>
          <w:r w:rsidR="007F5B7A">
            <w:rPr>
              <w:noProof/>
            </w:rPr>
            <w:t>(3)</w:t>
          </w:r>
          <w:r w:rsidR="007F5B7A">
            <w:fldChar w:fldCharType="end"/>
          </w:r>
        </w:sdtContent>
      </w:sdt>
      <w:r>
        <w:t>. Egy GAT-ban a bemeneti rétegben megadjuk a gráf csúcsait, azoknak jellemzőit, a gráf éleit és azok jellemzőit. A bemeneti réteg után kerül</w:t>
      </w:r>
      <w:r w:rsidR="00FB4009">
        <w:t xml:space="preserve"> a gráf</w:t>
      </w:r>
      <w:r>
        <w:t xml:space="preserve"> egy GAT rétegbe, ahol három fő lépést végzünk el. </w:t>
      </w:r>
      <w:r w:rsidR="00FB4009">
        <w:t>A jellemzőket transzformáljuk egy tanulható súlymátrixszal, a jellemzők alapján a csúcsok fontosságot társítanak minden szomszédjukhoz, majd az utolsó lépésben a fontosságok alapján újra számítjuk minden csúcs reprezentációját a szomszédok információja alapján. Az eddig tárgyalt különbségektől eltekintve a tanítási és előhívási fázis megegyezik egy klasszikus neurális hálóéval.</w:t>
      </w:r>
    </w:p>
    <w:p w14:paraId="4A640AC2" w14:textId="58338DA2" w:rsidR="00077A5E" w:rsidRPr="00077A5E" w:rsidRDefault="00077A5E" w:rsidP="00032F84">
      <w:pPr>
        <w:pStyle w:val="Szvegtrzs"/>
        <w:spacing w:before="60"/>
        <w:rPr>
          <w:b/>
          <w:bCs/>
        </w:rPr>
      </w:pPr>
      <w:r w:rsidRPr="00077A5E">
        <w:rPr>
          <w:b/>
          <w:bCs/>
        </w:rPr>
        <w:t>A modell teljesítményének vizsgálata</w:t>
      </w:r>
    </w:p>
    <w:p w14:paraId="7DABC4D2" w14:textId="781DCCFC" w:rsidR="00077A5E" w:rsidRDefault="00077A5E" w:rsidP="002917D7">
      <w:pPr>
        <w:pStyle w:val="Szvegtrzs"/>
      </w:pPr>
      <w:r>
        <w:t>Egy betanított modell teljesítményét a feladathoz megfelelően kell vizsgálnunk. A projekt esetében osztályozást végzünk két osztállyal, így első opciónak az élekre pr</w:t>
      </w:r>
      <w:r w:rsidR="00C41D7F">
        <w:t>é</w:t>
      </w:r>
      <w:r>
        <w:t xml:space="preserve">dikált osztályok pontossága jön szóba. </w:t>
      </w:r>
      <w:r w:rsidR="00C41D7F">
        <w:t>Ez a megközelítés viszont nem feltétlen tartalmaz elég információt arról, hogy a modell</w:t>
      </w:r>
      <w:r w:rsidR="00D9441F">
        <w:t>em</w:t>
      </w:r>
      <w:r w:rsidR="00C41D7F">
        <w:t xml:space="preserve"> a stabil párosítások megalkotásánál milyen jól teljesít. A feladathoz illően definiáltam egy egyszerű mérőszámot, ami különböző gráfok kiértékelése után párosításokat alkot mohó módon. A modell által legmegfelelőbbnek gondolt éleket egymás után válogatjuk be addig, amíg nem érünk el egy teljes párosításhoz. A teljes párosítás azt jelenti, hogy nincs olyan csúcs, akinek le lenne párja. Miután megalkottunk egy gráfra egy ilyen párosítást megvizsgáljuk a stabilitását. Ha a párosítás stabil, akkor jól párosítottuk a gráfot, </w:t>
      </w:r>
      <w:r w:rsidR="00F84770">
        <w:t>ha pedig van benne blokkoló él, akkor rosszul párosítottuk. Ezek alapján egy stabilitási pontosságot számolhatunk a jól párosított gráfok és az összes gráf arányában.</w:t>
      </w:r>
    </w:p>
    <w:p w14:paraId="2DE525CB" w14:textId="7AB41D76" w:rsidR="00077A5E" w:rsidRDefault="00077A5E" w:rsidP="00032F84">
      <w:pPr>
        <w:pStyle w:val="Szvegtrzs"/>
        <w:spacing w:before="60"/>
        <w:rPr>
          <w:b/>
          <w:bCs/>
        </w:rPr>
      </w:pPr>
      <w:r w:rsidRPr="00077A5E">
        <w:rPr>
          <w:b/>
          <w:bCs/>
        </w:rPr>
        <w:t>Adatelemzési módszerek a tanítás javításához</w:t>
      </w:r>
    </w:p>
    <w:p w14:paraId="65EB8FDE" w14:textId="48C67C6A" w:rsidR="00FB4009" w:rsidRDefault="00077A5E" w:rsidP="002917D7">
      <w:pPr>
        <w:pStyle w:val="Szvegtrzs"/>
      </w:pPr>
      <w:r>
        <w:t>A</w:t>
      </w:r>
      <w:r w:rsidR="006F54C3">
        <w:t xml:space="preserve"> modelleknél</w:t>
      </w:r>
      <w:r>
        <w:t xml:space="preserve"> tárgyalt</w:t>
      </w:r>
      <w:r w:rsidR="006F54C3">
        <w:t xml:space="preserve"> tanítási</w:t>
      </w:r>
      <w:r>
        <w:t xml:space="preserve"> módszerek sokszor nem bizonyulnak elégnek a modell végső teljesítményét vizsgálva. </w:t>
      </w:r>
      <w:r w:rsidR="006F54C3">
        <w:t xml:space="preserve">Segítségül hívhatunk különböző módszereket a pontosság javításának érdekében. Ilyen módszerek például a bemeneti jellemzők normalizálása, a gráfok struktúrájának manipulálása, a tanítás közbeni validáció alapján korai leállítás, a veszteség függvény újra definiálása, a tanító adatok osztályainak súlyozása és a végső párosítás megalkotásának </w:t>
      </w:r>
      <w:r w:rsidR="008B3312">
        <w:t>finomítása.</w:t>
      </w:r>
      <w:r w:rsidR="005E3F81">
        <w:t xml:space="preserve"> A modell egy határon belül szabadon </w:t>
      </w:r>
      <w:proofErr w:type="spellStart"/>
      <w:r w:rsidR="005E3F81">
        <w:t>paraméterezhető</w:t>
      </w:r>
      <w:proofErr w:type="spellEnd"/>
      <w:r w:rsidR="005E3F81">
        <w:t xml:space="preserve">, bővíthető és </w:t>
      </w:r>
      <w:r w:rsidR="00331FBC">
        <w:t>strukturálható</w:t>
      </w:r>
      <w:r w:rsidR="005E3F81">
        <w:t>.</w:t>
      </w:r>
      <w:r w:rsidR="00331FBC">
        <w:t xml:space="preserve"> </w:t>
      </w:r>
    </w:p>
    <w:p w14:paraId="739591AC" w14:textId="5C0B1581" w:rsidR="00FB4009" w:rsidRDefault="00FB4009" w:rsidP="00032F84">
      <w:pPr>
        <w:pStyle w:val="Szvegtrzs"/>
        <w:spacing w:before="60"/>
        <w:rPr>
          <w:b/>
          <w:bCs/>
        </w:rPr>
      </w:pPr>
      <w:r w:rsidRPr="00FB4009">
        <w:rPr>
          <w:b/>
          <w:bCs/>
        </w:rPr>
        <w:t>Probléma megoldásának menete</w:t>
      </w:r>
    </w:p>
    <w:p w14:paraId="5FB22694" w14:textId="1DEBB8EF" w:rsidR="00FB4009" w:rsidRPr="00FB4009" w:rsidRDefault="00FB4009" w:rsidP="00032F84">
      <w:pPr>
        <w:pStyle w:val="Szvegtrzs"/>
        <w:ind w:firstLine="0"/>
      </w:pPr>
      <w:r>
        <w:tab/>
      </w:r>
      <w:r w:rsidR="000D17D6">
        <w:t xml:space="preserve">A szükséges információk átadása után </w:t>
      </w:r>
      <w:r w:rsidR="00077A5E">
        <w:t xml:space="preserve">összerakhatjuk a megoldás </w:t>
      </w:r>
      <w:r w:rsidR="00590CEC">
        <w:t xml:space="preserve">menetét. </w:t>
      </w:r>
      <w:r w:rsidR="007F334B">
        <w:t>Első lépésünk a tanító adatok gyűjtése lesz. Megfelelő publikus adathalmaz hiányában sajátot kell alkotnom. Véletlenszerű gráfokat generál</w:t>
      </w:r>
      <w:r w:rsidR="00A17119">
        <w:t>ok</w:t>
      </w:r>
      <w:r w:rsidR="007F334B">
        <w:t xml:space="preserve"> a Stabil házasság probléma kényszerei mellett, majd statisztikai jellemzőket társít</w:t>
      </w:r>
      <w:r w:rsidR="00C279B8">
        <w:t>o</w:t>
      </w:r>
      <w:r w:rsidR="007F334B">
        <w:t xml:space="preserve">k a csúcsokhoz és élekhez a véletlenszerű preferenciák alapján. Ilyen statisztikai jellemzők például egy csúcs átlagos rangja. </w:t>
      </w:r>
      <w:r w:rsidR="00077018">
        <w:t>Ha elkészült egy gráf, akkor még osztályozn</w:t>
      </w:r>
      <w:r w:rsidR="005B1ABE">
        <w:t>om</w:t>
      </w:r>
      <w:r w:rsidR="00077018">
        <w:t xml:space="preserve"> kell az éleit blokkoló vagy nem blokkoló léte alapján. Ehhez a </w:t>
      </w:r>
      <w:proofErr w:type="spellStart"/>
      <w:r w:rsidR="00077018">
        <w:t>Gale-Shapley</w:t>
      </w:r>
      <w:proofErr w:type="spellEnd"/>
      <w:r w:rsidR="00077018">
        <w:t xml:space="preserve"> algoritmust</w:t>
      </w:r>
      <w:r w:rsidR="007F5B7A">
        <w:t xml:space="preserve"> </w:t>
      </w:r>
      <w:sdt>
        <w:sdtPr>
          <w:id w:val="55987895"/>
          <w:citation/>
        </w:sdtPr>
        <w:sdtContent>
          <w:r w:rsidR="007F5B7A">
            <w:fldChar w:fldCharType="begin"/>
          </w:r>
          <w:r w:rsidR="007F5B7A">
            <w:instrText xml:space="preserve"> CITATION Sha62 \l 1038 </w:instrText>
          </w:r>
          <w:r w:rsidR="007F5B7A">
            <w:fldChar w:fldCharType="separate"/>
          </w:r>
          <w:r w:rsidR="007F5B7A">
            <w:rPr>
              <w:noProof/>
            </w:rPr>
            <w:t>(1)</w:t>
          </w:r>
          <w:r w:rsidR="007F5B7A">
            <w:fldChar w:fldCharType="end"/>
          </w:r>
        </w:sdtContent>
      </w:sdt>
      <w:r w:rsidR="00077018">
        <w:t xml:space="preserve"> hív</w:t>
      </w:r>
      <w:r w:rsidR="00B015DF">
        <w:t>om</w:t>
      </w:r>
      <w:r w:rsidR="00077018">
        <w:t xml:space="preserve"> segítségül. Megalkot</w:t>
      </w:r>
      <w:r w:rsidR="009836C5">
        <w:t>om</w:t>
      </w:r>
      <w:r w:rsidR="00077018">
        <w:t xml:space="preserve"> vele a stabil párosítást a gráfra, majd hozzárendel</w:t>
      </w:r>
      <w:r w:rsidR="006408D7">
        <w:t>em</w:t>
      </w:r>
      <w:r w:rsidR="00077018">
        <w:t xml:space="preserve"> a gráf éleihez az osztályát az algoritmus outputja alapján.</w:t>
      </w:r>
      <w:r w:rsidR="0059647D">
        <w:t xml:space="preserve"> Ha megvannak az adatai</w:t>
      </w:r>
      <w:r w:rsidR="00A959E5">
        <w:t>m</w:t>
      </w:r>
      <w:r w:rsidR="0059647D">
        <w:t xml:space="preserve"> akkor a modell tanítása következik. </w:t>
      </w:r>
      <w:r w:rsidR="0046021D">
        <w:t>A modellt tanítási fázisba helyez</w:t>
      </w:r>
      <w:r w:rsidR="00DC7DB6">
        <w:t>em</w:t>
      </w:r>
      <w:r w:rsidR="0046021D">
        <w:t>, és addig tanít</w:t>
      </w:r>
      <w:r w:rsidR="00373909">
        <w:t>om</w:t>
      </w:r>
      <w:r w:rsidR="0046021D">
        <w:t xml:space="preserve"> amíg érdemleges tanítás történik a veszteség függvény alapján. Ha a veszteség függvény két tanítási lépés között nem változik egy </w:t>
      </w:r>
      <m:oMath>
        <m:r>
          <w:rPr>
            <w:rFonts w:ascii="Cambria Math" w:hAnsi="Cambria Math"/>
          </w:rPr>
          <m:t>ε</m:t>
        </m:r>
      </m:oMath>
      <w:r w:rsidR="0046021D">
        <w:t xml:space="preserve"> értékkel legalább, akkor leállít</w:t>
      </w:r>
      <w:r w:rsidR="00974DD5">
        <w:t>om</w:t>
      </w:r>
      <w:r w:rsidR="0046021D">
        <w:t xml:space="preserve"> a tanítást. A tanítást követően kiértékel</w:t>
      </w:r>
      <w:r w:rsidR="00A355ED">
        <w:t>em</w:t>
      </w:r>
      <w:r w:rsidR="0046021D">
        <w:t xml:space="preserve"> a modell pontosságát.</w:t>
      </w:r>
    </w:p>
    <w:p w14:paraId="7C95ADEB" w14:textId="77777777" w:rsidR="00FB4009" w:rsidRPr="00D07F5A" w:rsidRDefault="00FB4009" w:rsidP="00C754FF">
      <w:pPr>
        <w:pStyle w:val="Szvegtrzs"/>
      </w:pPr>
    </w:p>
    <w:p w14:paraId="2A460D09" w14:textId="77777777" w:rsidR="00FD313A" w:rsidRDefault="00941BE6">
      <w:pPr>
        <w:pStyle w:val="Cmsor2"/>
      </w:pPr>
      <w:r>
        <w:t xml:space="preserve">1.3 </w:t>
      </w:r>
      <w:r w:rsidR="00FD313A">
        <w:t>A munka állapota, készültségi foka a félév elején</w:t>
      </w:r>
    </w:p>
    <w:p w14:paraId="27F71F92" w14:textId="3F3BFA70" w:rsidR="00FD313A" w:rsidRDefault="005E527A" w:rsidP="00C9039A">
      <w:pPr>
        <w:pStyle w:val="Szvegtrzs"/>
      </w:pPr>
      <w:r>
        <w:t>A munkában nem volt kiindulási pont</w:t>
      </w:r>
      <w:r w:rsidR="000D5678">
        <w:t>, a projekt a tárgy keretében született meg.</w:t>
      </w:r>
    </w:p>
    <w:p w14:paraId="4E82EA52" w14:textId="77777777" w:rsidR="00FD313A" w:rsidRDefault="00FD313A">
      <w:pPr>
        <w:pStyle w:val="Cmsor1"/>
        <w:pageBreakBefore/>
      </w:pPr>
      <w:r>
        <w:lastRenderedPageBreak/>
        <w:t>Az elvégzett munka és eredmények ismertetése</w:t>
      </w:r>
    </w:p>
    <w:p w14:paraId="0F64342B" w14:textId="5C9E7077" w:rsidR="00FD313A" w:rsidRDefault="006971C3">
      <w:pPr>
        <w:pStyle w:val="Cmsor2"/>
      </w:pPr>
      <w:r>
        <w:t xml:space="preserve">1.1 </w:t>
      </w:r>
      <w:r w:rsidR="00E356D2">
        <w:t>Az adathalmaz megalkotása</w:t>
      </w:r>
    </w:p>
    <w:p w14:paraId="47D15E58" w14:textId="3614B7E7" w:rsidR="00E356D2" w:rsidRDefault="00E356D2" w:rsidP="00E356D2">
      <w:pPr>
        <w:pStyle w:val="Szvegtrzs"/>
      </w:pPr>
      <w:r>
        <w:t>A mélytanulási feladatok elengedhetetlen része a tanításra használt adathalmaz. Az elméleti összefoglalóban is már említett Stabil házasság problémának megfelelő kényszerekkel kell létrehozni a gráf</w:t>
      </w:r>
      <w:r w:rsidR="00DD1B91">
        <w:t>okat</w:t>
      </w:r>
      <w:r>
        <w:t xml:space="preserve">. Az adatok létrehozásának első lépése a gráfok csúcsainak és éleinek megalkotása. A gráf adatstruktúrájáért </w:t>
      </w:r>
      <w:proofErr w:type="spellStart"/>
      <w:r>
        <w:t>NetworkX</w:t>
      </w:r>
      <w:proofErr w:type="spellEnd"/>
      <w:r>
        <w:t xml:space="preserve"> Python könyvtár felel. Ebben a könyvtárban felvehetünk gráfoknak csúcsokat, éleket és egyéb jellemzőket, mint például a csúcsok színosztályát. Páros gráfokat alkot</w:t>
      </w:r>
      <w:r w:rsidR="006F46C0">
        <w:t>ok</w:t>
      </w:r>
      <w:r>
        <w:t>, minden csúcsból vezet él a másik csoport minden csúcsába.</w:t>
      </w:r>
      <w:r w:rsidR="00FE7C3C">
        <w:t xml:space="preserve"> Az alapvető struktúra megalkotása után </w:t>
      </w:r>
      <w:r w:rsidR="00B10B87">
        <w:t>minden csúcshoz preferenciákat kell készíten</w:t>
      </w:r>
      <w:r w:rsidR="003927AC">
        <w:t>em</w:t>
      </w:r>
      <w:r w:rsidR="00B10B87">
        <w:t>. Ezek a preferenciák fogják meghatározni a stabil párosítást, a csúcsok jellemzőit és az élek jellemzőit is. A jellemzők minden csúcshoz a következőek:</w:t>
      </w:r>
      <w:r w:rsidR="00A944E2">
        <w:t xml:space="preserve"> a másik csoportból hányszor szerepel elsőként a preferencialistákban, mi az átlag rangja, hányszor szerepel utolsóként, mi a mediánja a rangjainak.</w:t>
      </w:r>
      <w:r w:rsidR="0051621C">
        <w:t xml:space="preserve"> Az élek jellemzőit úgy számítom, hogy a két végpontjának rangjait egymásról összeadom.</w:t>
      </w:r>
    </w:p>
    <w:p w14:paraId="7CD38CAF" w14:textId="7BCC5E14" w:rsidR="008B328A" w:rsidRDefault="008B328A" w:rsidP="00E356D2">
      <w:pPr>
        <w:pStyle w:val="Szvegtrzs"/>
      </w:pPr>
      <w:r>
        <w:t>A jellemzők elkészítése után egy külön függvény felel azért, hogy a jellemzők formátumát a modell bemenetéhez igazítsa. Az igazítás után már készen áll</w:t>
      </w:r>
      <w:r w:rsidR="00A16A89">
        <w:t>ok</w:t>
      </w:r>
      <w:r>
        <w:t xml:space="preserve"> arra, hogy a modell dolgozhasson az adaton.</w:t>
      </w:r>
    </w:p>
    <w:p w14:paraId="59933E01" w14:textId="4371BA74" w:rsidR="008B328A" w:rsidRDefault="008B328A" w:rsidP="00E356D2">
      <w:pPr>
        <w:pStyle w:val="Szvegtrzs"/>
      </w:pPr>
      <w:r>
        <w:t>A preferenciák véletlenszerű generálása nem vezet a legjobb eredményre. Abban az esetben amikor véletlenszerűek a preferenciák, nagyon hasonló jellemzőket fognak felvenni az egyes csúcsok. Ilyenkor erős verseny alakul ki, vagyis csak nagyon minimális az eltérés egy blokkoló és nem blokkoló él között. Annak érdekében, hogy a modell tanulás alatt képes legyen felismerni az élek típusait, különböző előre megadott preferencia mintákat kell alkalmazn</w:t>
      </w:r>
      <w:r w:rsidR="00AA2761">
        <w:t>om</w:t>
      </w:r>
      <w:r w:rsidR="00F53E81">
        <w:t xml:space="preserve">. Egy hatásos minta az, </w:t>
      </w:r>
      <w:r>
        <w:t>hogy explicit megadott párok is létezzenek a gráfban.</w:t>
      </w:r>
      <w:r w:rsidR="00546C2C">
        <w:t xml:space="preserve"> Ezt a</w:t>
      </w:r>
      <w:r w:rsidR="00DF1E24">
        <w:t xml:space="preserve"> </w:t>
      </w:r>
      <w:r w:rsidR="00546C2C">
        <w:t xml:space="preserve">mintát </w:t>
      </w:r>
      <w:r w:rsidR="00F5773A">
        <w:t xml:space="preserve">könnyű </w:t>
      </w:r>
      <w:r w:rsidR="00546C2C">
        <w:t>mintának hívom.</w:t>
      </w:r>
      <w:r>
        <w:t xml:space="preserve"> Ebből a modell képes rátanulni arra, hogy a közeli preferenciákkal és jellemzőkkel rendelkező csúcsok egymással lesznek párosítva. A másik nagyon hasznos minta az, amikor pont az ellenkezőjét </w:t>
      </w:r>
      <w:r w:rsidR="00695F70">
        <w:t>adjuk meg a</w:t>
      </w:r>
      <w:r w:rsidR="00236A2B">
        <w:t xml:space="preserve"> könnyű</w:t>
      </w:r>
      <w:r w:rsidR="00695F70">
        <w:t xml:space="preserve"> mintának. Ekkor jól elkülöníthető</w:t>
      </w:r>
      <w:r w:rsidR="00F53E81">
        <w:t>,</w:t>
      </w:r>
      <w:r w:rsidR="00695F70">
        <w:t xml:space="preserve"> de élesen versenyző szituációk fognak kialakulni.</w:t>
      </w:r>
      <w:r w:rsidR="00B55FEE">
        <w:t xml:space="preserve"> Ennek a mintának a </w:t>
      </w:r>
      <w:r w:rsidR="00650465">
        <w:t xml:space="preserve">nehéz </w:t>
      </w:r>
      <w:r w:rsidR="00B55FEE">
        <w:t>minta nevet adtam.</w:t>
      </w:r>
    </w:p>
    <w:p w14:paraId="46D5C034" w14:textId="168D4564" w:rsidR="0056730A" w:rsidRDefault="0056730A" w:rsidP="0056730A">
      <w:pPr>
        <w:pStyle w:val="Cmsor2"/>
      </w:pPr>
      <w:r>
        <w:t>1.2 A modell megalkotása</w:t>
      </w:r>
    </w:p>
    <w:p w14:paraId="616CA398" w14:textId="3B11B009" w:rsidR="00B1549D" w:rsidRDefault="0056730A" w:rsidP="00B1549D">
      <w:pPr>
        <w:pStyle w:val="Szvegtrzs"/>
      </w:pPr>
      <w:r>
        <w:t>Az adathalmaz rendelkezésre állása után megalkothat</w:t>
      </w:r>
      <w:r w:rsidR="000F75B1">
        <w:t>om</w:t>
      </w:r>
      <w:r>
        <w:t xml:space="preserve"> a modellt. A modell első iterációja egy GAT modell volt, viszont tapasztalatok alapján a GATv2 (</w:t>
      </w:r>
      <w:proofErr w:type="spellStart"/>
      <w:r>
        <w:t>Graph</w:t>
      </w:r>
      <w:proofErr w:type="spellEnd"/>
      <w:r>
        <w:t xml:space="preserve"> </w:t>
      </w:r>
      <w:proofErr w:type="spellStart"/>
      <w:r>
        <w:t>Attention</w:t>
      </w:r>
      <w:proofErr w:type="spellEnd"/>
      <w:r>
        <w:t xml:space="preserve"> Network version 2)</w:t>
      </w:r>
      <w:r w:rsidR="007F5B7A">
        <w:t xml:space="preserve"> </w:t>
      </w:r>
      <w:sdt>
        <w:sdtPr>
          <w:id w:val="1859006301"/>
          <w:citation/>
        </w:sdtPr>
        <w:sdtContent>
          <w:r w:rsidR="007F5B7A">
            <w:fldChar w:fldCharType="begin"/>
          </w:r>
          <w:r w:rsidR="007F5B7A">
            <w:instrText xml:space="preserve"> CITATION Sha22 \l 1038 </w:instrText>
          </w:r>
          <w:r w:rsidR="007F5B7A">
            <w:fldChar w:fldCharType="separate"/>
          </w:r>
          <w:r w:rsidR="007F5B7A">
            <w:rPr>
              <w:noProof/>
            </w:rPr>
            <w:t>(7)</w:t>
          </w:r>
          <w:r w:rsidR="007F5B7A">
            <w:fldChar w:fldCharType="end"/>
          </w:r>
        </w:sdtContent>
      </w:sdt>
      <w:r>
        <w:t xml:space="preserve"> jobban teljesít az adathalmazon. A GATv2 lényegében nem tér el a sima GAT modelltől. A fő különbség a</w:t>
      </w:r>
      <w:r w:rsidR="00D1706E">
        <w:t>z</w:t>
      </w:r>
      <w:r w:rsidR="00A63FD0">
        <w:t xml:space="preserve"> </w:t>
      </w:r>
      <w:r w:rsidR="00BD511C">
        <w:t xml:space="preserve">üzenetátadási </w:t>
      </w:r>
      <w:r>
        <w:t xml:space="preserve">rejtett rétegen belüli fegyelmi </w:t>
      </w:r>
      <w:r w:rsidR="00261DAB">
        <w:t xml:space="preserve">fejeknél </w:t>
      </w:r>
      <w:r>
        <w:t>figyelhető meg. A klasszikus GAT statikus fegyelmi fejeket használ, míg a v2 dinamikus fejeket használ. Ezek a dinamikus fejek kifejezőbbek, vagyis bonyolultabb mintákat képesek felismerni és megtanulni. A</w:t>
      </w:r>
      <w:r w:rsidR="00E6158C">
        <w:t>z</w:t>
      </w:r>
      <w:r>
        <w:t xml:space="preserve"> </w:t>
      </w:r>
      <w:r w:rsidR="00E6158C">
        <w:t xml:space="preserve">én </w:t>
      </w:r>
      <w:r>
        <w:t>eset</w:t>
      </w:r>
      <w:r w:rsidR="00E6158C">
        <w:t>emben</w:t>
      </w:r>
      <w:r>
        <w:t xml:space="preserve"> ez előnyös, hiszen a párok megalkotása nagy mértékben függ attól, hogy a csúcsok mennyire figyelnek egymásra.</w:t>
      </w:r>
      <w:r w:rsidR="00A079F3">
        <w:t xml:space="preserve"> A modell ezeket a GATv2</w:t>
      </w:r>
      <w:r w:rsidR="00704A98">
        <w:t>Conv (</w:t>
      </w:r>
      <w:proofErr w:type="spellStart"/>
      <w:r w:rsidR="00704A98">
        <w:t>Graph</w:t>
      </w:r>
      <w:proofErr w:type="spellEnd"/>
      <w:r w:rsidR="00704A98">
        <w:t xml:space="preserve"> </w:t>
      </w:r>
      <w:proofErr w:type="spellStart"/>
      <w:r w:rsidR="00704A98">
        <w:t>Attention</w:t>
      </w:r>
      <w:proofErr w:type="spellEnd"/>
      <w:r w:rsidR="00704A98">
        <w:t xml:space="preserve"> Network version 2 </w:t>
      </w:r>
      <w:proofErr w:type="spellStart"/>
      <w:r w:rsidR="00704A98">
        <w:t>Convolution</w:t>
      </w:r>
      <w:proofErr w:type="spellEnd"/>
      <w:r w:rsidR="00704A98">
        <w:t>)</w:t>
      </w:r>
      <w:r w:rsidR="00A079F3">
        <w:t xml:space="preserve"> rétegeket használjak a rejtett rétegében, ebből konkrétan kettőt.</w:t>
      </w:r>
      <w:r w:rsidR="00B1549D">
        <w:t xml:space="preserve"> A felépített modell így néz ki:</w:t>
      </w:r>
    </w:p>
    <w:p w14:paraId="157E2A5A" w14:textId="1285EE54" w:rsidR="00B1549D" w:rsidRDefault="00B1549D" w:rsidP="00B1549D">
      <w:pPr>
        <w:pStyle w:val="Szvegtrzs"/>
      </w:pPr>
    </w:p>
    <w:p w14:paraId="3097F626" w14:textId="3A8AD032" w:rsidR="00B1549D" w:rsidRDefault="00B1549D" w:rsidP="00DA1B31">
      <w:pPr>
        <w:pStyle w:val="Szvegtrzs"/>
        <w:jc w:val="center"/>
      </w:pPr>
      <w:r>
        <w:t xml:space="preserve">GATv2Conv </w:t>
      </w:r>
      <w:r w:rsidR="00F5308E">
        <w:rPr>
          <w:rFonts w:cs="Times New Roman"/>
        </w:rPr>
        <w:t>→</w:t>
      </w:r>
      <w:r>
        <w:t xml:space="preserve"> </w:t>
      </w:r>
      <w:proofErr w:type="spellStart"/>
      <w:r>
        <w:t>Skip</w:t>
      </w:r>
      <w:proofErr w:type="spellEnd"/>
      <w:r>
        <w:t xml:space="preserve"> </w:t>
      </w:r>
      <w:r w:rsidR="00F5308E">
        <w:rPr>
          <w:rFonts w:cs="Times New Roman"/>
        </w:rPr>
        <w:t>→</w:t>
      </w:r>
      <w:r>
        <w:t xml:space="preserve"> GATv2Conv </w:t>
      </w:r>
      <w:r w:rsidR="00F5308E">
        <w:rPr>
          <w:rFonts w:cs="Times New Roman"/>
        </w:rPr>
        <w:t>→</w:t>
      </w:r>
      <w:r>
        <w:t xml:space="preserve"> </w:t>
      </w:r>
      <w:proofErr w:type="spellStart"/>
      <w:r>
        <w:t>Skip</w:t>
      </w:r>
      <w:proofErr w:type="spellEnd"/>
      <w:r w:rsidR="00DA1B31">
        <w:t xml:space="preserve"> </w:t>
      </w:r>
      <w:r w:rsidR="00F5308E">
        <w:rPr>
          <w:rFonts w:cs="Times New Roman"/>
        </w:rPr>
        <w:t>→</w:t>
      </w:r>
      <w:r w:rsidR="00DA1B31">
        <w:t xml:space="preserve"> MLP (Multi-</w:t>
      </w:r>
      <w:proofErr w:type="spellStart"/>
      <w:r w:rsidR="00DA1B31">
        <w:t>Layer</w:t>
      </w:r>
      <w:proofErr w:type="spellEnd"/>
      <w:r w:rsidR="00DA1B31">
        <w:t xml:space="preserve"> </w:t>
      </w:r>
      <w:proofErr w:type="spellStart"/>
      <w:r w:rsidR="00DA1B31">
        <w:t>Perceptron</w:t>
      </w:r>
      <w:proofErr w:type="spellEnd"/>
      <w:r w:rsidR="00DA1B31">
        <w:t>)</w:t>
      </w:r>
    </w:p>
    <w:p w14:paraId="03C4BB59" w14:textId="77777777" w:rsidR="00704A98" w:rsidRDefault="00704A98" w:rsidP="00704A98">
      <w:pPr>
        <w:pStyle w:val="Szvegtrzs"/>
        <w:jc w:val="left"/>
      </w:pPr>
    </w:p>
    <w:p w14:paraId="75DF35F9" w14:textId="77777777" w:rsidR="000B6878" w:rsidRDefault="00704A98" w:rsidP="00704A98">
      <w:pPr>
        <w:pStyle w:val="Szvegtrzs"/>
        <w:jc w:val="left"/>
      </w:pPr>
      <w:r w:rsidRPr="00704A98">
        <w:t>Tehát a modell újra számítja a csúcsok reprezentációit, majd hozzáadja az eredeti reprezentációhoz (</w:t>
      </w:r>
      <w:proofErr w:type="spellStart"/>
      <w:r w:rsidRPr="00704A98">
        <w:t>Skip</w:t>
      </w:r>
      <w:proofErr w:type="spellEnd"/>
      <w:r w:rsidRPr="00704A98">
        <w:t xml:space="preserve">). Ezt a folyamatot megismétli, majd egy végső MLP rétegen megy keresztül. </w:t>
      </w:r>
    </w:p>
    <w:p w14:paraId="0763670F" w14:textId="6277C108" w:rsidR="00704A98" w:rsidRDefault="00704A98" w:rsidP="00704A98">
      <w:pPr>
        <w:pStyle w:val="Szvegtrzs"/>
        <w:jc w:val="left"/>
      </w:pPr>
      <w:r w:rsidRPr="00704A98">
        <w:t>Az MLP réteget meg lehet feleltetni egy klasszikus neurális hálózatnak, ami arra használatos, hogy a reprezentációkból végső valószínűségeket számítson.</w:t>
      </w:r>
      <w:r w:rsidR="000B6878">
        <w:t xml:space="preserve"> Ebben az MLP-ben </w:t>
      </w:r>
      <w:r w:rsidR="000B6878">
        <w:lastRenderedPageBreak/>
        <w:t>egyszerű lineáris rétegeket</w:t>
      </w:r>
      <w:r w:rsidR="00220E4C">
        <w:t xml:space="preserve">, </w:t>
      </w:r>
      <w:proofErr w:type="spellStart"/>
      <w:r w:rsidR="00220E4C">
        <w:t>Dropout</w:t>
      </w:r>
      <w:proofErr w:type="spellEnd"/>
      <w:r w:rsidR="00220E4C">
        <w:t xml:space="preserve"> rétegeket</w:t>
      </w:r>
      <w:r w:rsidR="000B6878">
        <w:t xml:space="preserve"> és hozzájuk </w:t>
      </w:r>
      <w:proofErr w:type="spellStart"/>
      <w:r w:rsidR="000B6878">
        <w:t>Tanh</w:t>
      </w:r>
      <w:proofErr w:type="spellEnd"/>
      <w:r w:rsidR="000B6878">
        <w:t xml:space="preserve"> aktivációs függvényeket rendeltem.</w:t>
      </w:r>
    </w:p>
    <w:p w14:paraId="2B55D962" w14:textId="48CDF3CD" w:rsidR="00704A98" w:rsidRDefault="00704A98" w:rsidP="00704A98">
      <w:pPr>
        <w:pStyle w:val="Szvegtrzs"/>
        <w:jc w:val="left"/>
      </w:pPr>
      <w:r>
        <w:t xml:space="preserve">A modell </w:t>
      </w:r>
      <w:proofErr w:type="spellStart"/>
      <w:r w:rsidR="009D6EF9">
        <w:t>hiperparamétereit</w:t>
      </w:r>
      <w:proofErr w:type="spellEnd"/>
      <w:r>
        <w:t xml:space="preserve"> kézi finomítás után állítottam be. Minden GATv2Conv</w:t>
      </w:r>
      <w:r w:rsidR="00130EA4">
        <w:t xml:space="preserve"> </w:t>
      </w:r>
      <w:r w:rsidR="00A41171">
        <w:t xml:space="preserve">nyolc </w:t>
      </w:r>
      <w:r w:rsidR="00130EA4">
        <w:t xml:space="preserve">fegyelmi fejjel rendelkezik, és a rétegek </w:t>
      </w:r>
      <w:proofErr w:type="spellStart"/>
      <w:r w:rsidR="00130EA4">
        <w:t>Dropout</w:t>
      </w:r>
      <w:proofErr w:type="spellEnd"/>
      <w:r w:rsidR="00130EA4">
        <w:t xml:space="preserve"> paramétere 0,1. A </w:t>
      </w:r>
      <w:proofErr w:type="spellStart"/>
      <w:r w:rsidR="00130EA4">
        <w:t>Dropout</w:t>
      </w:r>
      <w:proofErr w:type="spellEnd"/>
      <w:r w:rsidR="00130EA4">
        <w:t xml:space="preserve"> paraméter azért felel, hogy a modell paraméterei egyenletesebben változzanak tanítás közben. </w:t>
      </w:r>
      <w:proofErr w:type="spellStart"/>
      <w:r w:rsidR="00130EA4">
        <w:t>Dropout</w:t>
      </w:r>
      <w:proofErr w:type="spellEnd"/>
      <w:r w:rsidR="00130EA4">
        <w:t xml:space="preserve"> nélkül hajlamos </w:t>
      </w:r>
      <w:r w:rsidR="00B923FB">
        <w:t>egyes paramétereket kihagyni a tanításból.</w:t>
      </w:r>
    </w:p>
    <w:p w14:paraId="24840065" w14:textId="53F57CC4" w:rsidR="00C04213" w:rsidRDefault="00C04213" w:rsidP="00704A98">
      <w:pPr>
        <w:pStyle w:val="Szvegtrzs"/>
        <w:jc w:val="left"/>
      </w:pPr>
      <w:r>
        <w:t>Végül a tanítási folyamat működtetéséhez az ADAGRAD (</w:t>
      </w:r>
      <w:proofErr w:type="spellStart"/>
      <w:r>
        <w:t>Adaptive</w:t>
      </w:r>
      <w:proofErr w:type="spellEnd"/>
      <w:r>
        <w:t xml:space="preserve"> </w:t>
      </w:r>
      <w:proofErr w:type="spellStart"/>
      <w:r>
        <w:t>Gradient</w:t>
      </w:r>
      <w:proofErr w:type="spellEnd"/>
      <w:r>
        <w:t xml:space="preserve">) </w:t>
      </w:r>
      <w:r w:rsidR="000B4277">
        <w:t xml:space="preserve">optimalizálót </w:t>
      </w:r>
      <w:r>
        <w:t>válasz</w:t>
      </w:r>
      <w:r w:rsidR="00F33712">
        <w:t>t</w:t>
      </w:r>
      <w:r>
        <w:t>ottam.</w:t>
      </w:r>
      <w:r w:rsidR="000A61EE">
        <w:t xml:space="preserve"> Ismét csak tapasztalat alapján ehhez az optimalizálóhoz 0,015 értékkel választottam meg a tanulási rátát.</w:t>
      </w:r>
    </w:p>
    <w:p w14:paraId="486FE139" w14:textId="2627865F" w:rsidR="00B50377" w:rsidRDefault="00B50377" w:rsidP="00704A98">
      <w:pPr>
        <w:pStyle w:val="Szvegtrzs"/>
        <w:jc w:val="left"/>
      </w:pPr>
      <w:r>
        <w:t xml:space="preserve">A modell </w:t>
      </w:r>
      <w:proofErr w:type="spellStart"/>
      <w:r>
        <w:t>rétegeit</w:t>
      </w:r>
      <w:proofErr w:type="spellEnd"/>
      <w:r>
        <w:t xml:space="preserve"> a </w:t>
      </w:r>
      <w:proofErr w:type="spellStart"/>
      <w:r>
        <w:t>PyTorch</w:t>
      </w:r>
      <w:proofErr w:type="spellEnd"/>
      <w:r>
        <w:t xml:space="preserve"> Python könyvtárral alkottam meg. A </w:t>
      </w:r>
      <w:proofErr w:type="spellStart"/>
      <w:r>
        <w:t>PyTorch</w:t>
      </w:r>
      <w:proofErr w:type="spellEnd"/>
      <w:r>
        <w:t xml:space="preserve"> lehetőséget ad arra, hogy processzor helyett videókárty</w:t>
      </w:r>
      <w:r w:rsidR="0070668F">
        <w:t>át használjak</w:t>
      </w:r>
      <w:r>
        <w:t xml:space="preserve">, így </w:t>
      </w:r>
      <w:proofErr w:type="spellStart"/>
      <w:r>
        <w:t>Anaconda</w:t>
      </w:r>
      <w:proofErr w:type="spellEnd"/>
      <w:r>
        <w:t xml:space="preserve"> segítségével létrehoztam egy </w:t>
      </w:r>
      <w:r w:rsidR="003D6A17">
        <w:t>környezetet,</w:t>
      </w:r>
      <w:r>
        <w:t xml:space="preserve"> amivel képes vagyok videókártyán </w:t>
      </w:r>
      <w:r w:rsidR="00D604A3">
        <w:t>futtatni a modellt.</w:t>
      </w:r>
    </w:p>
    <w:p w14:paraId="03AE992E" w14:textId="77777777" w:rsidR="00546C2C" w:rsidRDefault="00546C2C" w:rsidP="00546C2C">
      <w:pPr>
        <w:pStyle w:val="Szvegtrzs"/>
        <w:ind w:left="0" w:firstLine="0"/>
        <w:jc w:val="left"/>
      </w:pPr>
    </w:p>
    <w:p w14:paraId="4E4B7F66" w14:textId="66450A66" w:rsidR="00546C2C" w:rsidRDefault="00546C2C" w:rsidP="00546C2C">
      <w:pPr>
        <w:pStyle w:val="Cmsor2"/>
      </w:pPr>
      <w:r>
        <w:t>1.3 A tanítási folyamat</w:t>
      </w:r>
    </w:p>
    <w:p w14:paraId="5D82F162" w14:textId="53A32BA0" w:rsidR="00546C2C" w:rsidRDefault="00546C2C" w:rsidP="00546C2C">
      <w:pPr>
        <w:pStyle w:val="Szvegtrzs"/>
      </w:pPr>
      <w:r>
        <w:t>A modell és adathalmaz elkészülése után elkezdhet</w:t>
      </w:r>
      <w:r w:rsidR="00176BED">
        <w:t>em</w:t>
      </w:r>
      <w:r>
        <w:t xml:space="preserve"> a tanítást. A tanító adathalmaz </w:t>
      </w:r>
      <w:r w:rsidR="00F5773A">
        <w:t xml:space="preserve">400 gráfból áll, ennek a fele könnyű </w:t>
      </w:r>
      <w:r w:rsidR="006A64FC">
        <w:t>a másik fele pedig nehéz minta.</w:t>
      </w:r>
      <w:r w:rsidR="0083401C">
        <w:t xml:space="preserve"> A gráfok színcsoportjai három csúcsból állnak, így minden gráfban hat csúcs és kilenc él található. </w:t>
      </w:r>
      <w:r w:rsidR="00B40F2D">
        <w:t>A validációs adathalmaz 200 gráfból áll pontosan ugyan azzal a felépítéssel, mint a tanító halmaz.</w:t>
      </w:r>
    </w:p>
    <w:p w14:paraId="24452037" w14:textId="4A9E812D" w:rsidR="00955670" w:rsidRDefault="00955670" w:rsidP="00546C2C">
      <w:pPr>
        <w:pStyle w:val="Szvegtrzs"/>
      </w:pPr>
      <w:r>
        <w:t xml:space="preserve">A tanítás első lépése, hogy tanító adaton </w:t>
      </w:r>
      <w:r w:rsidR="00CD3A43">
        <w:t>előre jelez a modell</w:t>
      </w:r>
      <w:r>
        <w:t>. Az előrejelzést használva kiszámol</w:t>
      </w:r>
      <w:r w:rsidR="00632EB8">
        <w:t>om</w:t>
      </w:r>
      <w:r>
        <w:t xml:space="preserve"> a hibát. A hibát visszaterjeszt</w:t>
      </w:r>
      <w:r w:rsidR="00376361">
        <w:t>em</w:t>
      </w:r>
      <w:r>
        <w:t xml:space="preserve"> a modell paraméterei, ezzel javítva azokat. A javítás után a validációs halmazon teljesítményt számol</w:t>
      </w:r>
      <w:r w:rsidR="007B6EEC">
        <w:t>ok</w:t>
      </w:r>
      <w:r>
        <w:t>. Ha a teljesítmény növekedés elhanyagolható, akkor leállítjuk a tanítási folyamatot, abban az esetben</w:t>
      </w:r>
      <w:r w:rsidR="00705126">
        <w:t xml:space="preserve"> pedig</w:t>
      </w:r>
      <w:r w:rsidR="00434F17">
        <w:t>,</w:t>
      </w:r>
      <w:r>
        <w:t xml:space="preserve"> ha a küszöb felett javult, akkor tovább tanulunk.</w:t>
      </w:r>
      <w:r w:rsidR="00434F17">
        <w:t xml:space="preserve"> A tanítás befejezése után elment</w:t>
      </w:r>
      <w:r w:rsidR="003B42B0">
        <w:t>em</w:t>
      </w:r>
      <w:r w:rsidR="00434F17">
        <w:t xml:space="preserve"> a legjobb modellt, hogy azt később szabadon használh</w:t>
      </w:r>
      <w:r w:rsidR="00925601">
        <w:t>assam</w:t>
      </w:r>
      <w:r w:rsidR="00434F17">
        <w:t xml:space="preserve"> tesztelésre.</w:t>
      </w:r>
    </w:p>
    <w:p w14:paraId="175F6B5C" w14:textId="434262D0" w:rsidR="002867D0" w:rsidRDefault="002867D0" w:rsidP="00546C2C">
      <w:pPr>
        <w:pStyle w:val="Szvegtrzs"/>
      </w:pPr>
      <w:r>
        <w:t xml:space="preserve">A veszteség számítása nagyon fontos szerepet kap a tanítás alatt. Kétosztályos osztályozási feladatokra gyakran bináris keresztentrópiát használnak, ami azt mutatja meg, mekkora eséllyel tévesztünk osztályt. A projekt természetéből adódóan </w:t>
      </w:r>
      <w:r w:rsidR="009B2FD9">
        <w:t>viszont szükség</w:t>
      </w:r>
      <w:r w:rsidR="00BE1C50">
        <w:t>em</w:t>
      </w:r>
      <w:r w:rsidR="009B2FD9">
        <w:t xml:space="preserve"> van még olyan tagokra is, amik a stabilitást és a párosítás teljességét </w:t>
      </w:r>
      <w:r w:rsidR="00773848">
        <w:t>büntetik</w:t>
      </w:r>
      <w:r w:rsidR="009B2FD9">
        <w:t xml:space="preserve">. </w:t>
      </w:r>
      <w:r>
        <w:t>A pontos modell egy élt kell rendeljen minden csúcshoz, és lehetőleg olyan él legyen, ami nem blokkoló. A veszteséget így három tagból állítom elő</w:t>
      </w:r>
      <w:r w:rsidR="0089492C">
        <w:t xml:space="preserve"> </w:t>
      </w:r>
      <w:sdt>
        <w:sdtPr>
          <w:id w:val="-1899733047"/>
          <w:citation/>
        </w:sdtPr>
        <w:sdtContent>
          <w:r w:rsidR="0089492C">
            <w:fldChar w:fldCharType="begin"/>
          </w:r>
          <w:r w:rsidR="0089492C">
            <w:instrText xml:space="preserve"> CITATION Rat23 \l 1038 </w:instrText>
          </w:r>
          <w:r w:rsidR="0089492C">
            <w:fldChar w:fldCharType="separate"/>
          </w:r>
          <w:r w:rsidR="0089492C">
            <w:rPr>
              <w:noProof/>
            </w:rPr>
            <w:t>(8)</w:t>
          </w:r>
          <w:r w:rsidR="0089492C">
            <w:fldChar w:fldCharType="end"/>
          </w:r>
        </w:sdtContent>
      </w:sdt>
      <w:r>
        <w:t>:</w:t>
      </w:r>
    </w:p>
    <w:p w14:paraId="6C5A2ACD" w14:textId="77777777" w:rsidR="00ED0559" w:rsidRDefault="00ED0559" w:rsidP="00546C2C">
      <w:pPr>
        <w:pStyle w:val="Szvegtrzs"/>
      </w:pPr>
    </w:p>
    <w:p w14:paraId="7215D1DF" w14:textId="294C3166" w:rsidR="00A41171" w:rsidRPr="00ED0559" w:rsidRDefault="00ED0559" w:rsidP="00ED0559">
      <w:pPr>
        <w:pStyle w:val="Szvegtrzs"/>
        <w:jc w:val="center"/>
      </w:pPr>
      <w:r>
        <w:tab/>
      </w:r>
      <w:r w:rsidRPr="00ED0559">
        <w:t xml:space="preserve">veszteség = bináris keresztentrópia + λ </w:t>
      </w:r>
      <w:r w:rsidRPr="00ED0559">
        <w:rPr>
          <w:lang w:val="en-US"/>
        </w:rPr>
        <w:t>*</w:t>
      </w:r>
      <w:r w:rsidRPr="00ED0559">
        <w:t xml:space="preserve"> párosítási korlát + λ </w:t>
      </w:r>
      <w:r w:rsidRPr="00ED0559">
        <w:rPr>
          <w:lang w:val="en-US"/>
        </w:rPr>
        <w:t>*</w:t>
      </w:r>
      <w:r w:rsidRPr="00ED0559">
        <w:t>stabilitási veszteség</w:t>
      </w:r>
    </w:p>
    <w:p w14:paraId="5BF4A710" w14:textId="77777777" w:rsidR="00ED0559" w:rsidRPr="00ED0559" w:rsidRDefault="00ED0559" w:rsidP="00ED0559">
      <w:pPr>
        <w:pStyle w:val="Szvegtrzs"/>
        <w:jc w:val="center"/>
        <w:rPr>
          <w:i/>
          <w:iCs/>
        </w:rPr>
      </w:pPr>
    </w:p>
    <w:p w14:paraId="21F6C605" w14:textId="4A1A778A" w:rsidR="006B63BA" w:rsidRPr="0017654D" w:rsidRDefault="006B63BA" w:rsidP="006B63BA">
      <w:pPr>
        <w:pStyle w:val="Szvegtrzs"/>
        <w:jc w:val="center"/>
      </w:pPr>
      <w:r w:rsidRPr="0017654D">
        <w:t>bináris keresztentrópia= - (y * log</w:t>
      </w:r>
      <w:r w:rsidR="001F7273" w:rsidRPr="0017654D">
        <w:t xml:space="preserve"> </w:t>
      </w:r>
      <w:r w:rsidRPr="0017654D">
        <w:t xml:space="preserve">(p) + (1 - y) * </w:t>
      </w:r>
      <w:r w:rsidR="001F7273" w:rsidRPr="0017654D">
        <w:t>log (</w:t>
      </w:r>
      <w:r w:rsidRPr="0017654D">
        <w:t>1 - p))</w:t>
      </w:r>
    </w:p>
    <w:p w14:paraId="78225BF7" w14:textId="77777777" w:rsidR="001F7273" w:rsidRPr="0017654D" w:rsidRDefault="001F7273" w:rsidP="006B63BA">
      <w:pPr>
        <w:pStyle w:val="Szvegtrzs"/>
        <w:jc w:val="center"/>
      </w:pPr>
    </w:p>
    <w:p w14:paraId="757F29B6" w14:textId="11692563" w:rsidR="006B63BA" w:rsidRPr="0017654D" w:rsidRDefault="006B63BA" w:rsidP="006B63BA">
      <w:pPr>
        <w:pStyle w:val="Szvegtrzs"/>
        <w:jc w:val="center"/>
      </w:pPr>
      <w:r w:rsidRPr="0017654D">
        <w:t xml:space="preserve">párosítási korlát = </w:t>
      </w:r>
      <m:oMath>
        <m:nary>
          <m:naryPr>
            <m:chr m:val="∑"/>
            <m:limLoc m:val="undOvr"/>
            <m:supHide m:val="1"/>
            <m:ctrlPr>
              <w:rPr>
                <w:rFonts w:ascii="Cambria Math" w:hAnsi="Cambria Math"/>
              </w:rPr>
            </m:ctrlPr>
          </m:naryPr>
          <m:sub>
            <m:r>
              <m:rPr>
                <m:sty m:val="p"/>
              </m:rPr>
              <w:rPr>
                <w:rFonts w:ascii="Cambria Math" w:hAnsi="Cambria Math"/>
              </w:rPr>
              <m:t>u ∈ U</m:t>
            </m:r>
          </m:sub>
          <m:sup/>
          <m:e>
            <m:func>
              <m:funcPr>
                <m:ctrlPr>
                  <w:rPr>
                    <w:rFonts w:ascii="Cambria Math" w:hAnsi="Cambria Math"/>
                  </w:rPr>
                </m:ctrlPr>
              </m:funcPr>
              <m:fName>
                <m:r>
                  <m:rPr>
                    <m:sty m:val="p"/>
                  </m:rPr>
                  <w:rPr>
                    <w:rFonts w:ascii="Cambria Math" w:hAnsi="Cambria Math"/>
                  </w:rPr>
                  <m:t xml:space="preserve"> max</m:t>
                </m:r>
              </m:fName>
              <m:e>
                <m:sSup>
                  <m:sSupPr>
                    <m:ctrlPr>
                      <w:rPr>
                        <w:rFonts w:ascii="Cambria Math" w:hAnsi="Cambria Math"/>
                      </w:rPr>
                    </m:ctrlPr>
                  </m:sSupPr>
                  <m:e>
                    <m:r>
                      <m:rPr>
                        <m:sty m:val="p"/>
                      </m:rPr>
                      <w:rPr>
                        <w:rFonts w:ascii="Cambria Math" w:hAnsi="Cambria Math"/>
                      </w:rPr>
                      <m:t xml:space="preserve">(0,  </m:t>
                    </m:r>
                    <m:nary>
                      <m:naryPr>
                        <m:chr m:val="∑"/>
                        <m:limLoc m:val="undOvr"/>
                        <m:supHide m:val="1"/>
                        <m:ctrlPr>
                          <w:rPr>
                            <w:rFonts w:ascii="Cambria Math" w:hAnsi="Cambria Math"/>
                          </w:rPr>
                        </m:ctrlPr>
                      </m:naryPr>
                      <m:sub>
                        <m:r>
                          <m:rPr>
                            <m:sty m:val="p"/>
                          </m:rPr>
                          <w:rPr>
                            <w:rFonts w:ascii="Cambria Math" w:hAnsi="Cambria Math"/>
                          </w:rPr>
                          <m:t>v</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-1</m:t>
                        </m:r>
                      </m:e>
                    </m:nary>
                    <m:r>
                      <m:rPr>
                        <m:sty m:val="p"/>
                      </m:rPr>
                      <w:rPr>
                        <w:rFonts w:ascii="Cambria Math" w:hAnsi="Cambria Math"/>
                      </w:rPr>
                      <m:t>)</m:t>
                    </m:r>
                  </m:e>
                  <m:sup>
                    <m:r>
                      <m:rPr>
                        <m:sty m:val="p"/>
                      </m:rPr>
                      <w:rPr>
                        <w:rFonts w:ascii="Cambria Math" w:hAnsi="Cambria Math"/>
                      </w:rPr>
                      <m:t>2</m:t>
                    </m:r>
                  </m:sup>
                </m:sSup>
              </m:e>
            </m:func>
          </m:e>
        </m:nary>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v ∈ V</m:t>
            </m:r>
          </m:sub>
          <m:sup/>
          <m:e>
            <m:func>
              <m:funcPr>
                <m:ctrlPr>
                  <w:rPr>
                    <w:rFonts w:ascii="Cambria Math" w:hAnsi="Cambria Math"/>
                  </w:rPr>
                </m:ctrlPr>
              </m:funcPr>
              <m:fName>
                <m:r>
                  <m:rPr>
                    <m:sty m:val="p"/>
                  </m:rPr>
                  <w:rPr>
                    <w:rFonts w:ascii="Cambria Math" w:hAnsi="Cambria Math"/>
                  </w:rPr>
                  <m:t xml:space="preserve"> max</m:t>
                </m:r>
              </m:fName>
              <m:e>
                <m:sSup>
                  <m:sSupPr>
                    <m:ctrlPr>
                      <w:rPr>
                        <w:rFonts w:ascii="Cambria Math" w:hAnsi="Cambria Math"/>
                      </w:rPr>
                    </m:ctrlPr>
                  </m:sSupPr>
                  <m:e>
                    <m:r>
                      <m:rPr>
                        <m:sty m:val="p"/>
                      </m:rPr>
                      <w:rPr>
                        <w:rFonts w:ascii="Cambria Math" w:hAnsi="Cambria Math"/>
                      </w:rPr>
                      <m:t xml:space="preserve">(0,  </m:t>
                    </m:r>
                    <m:nary>
                      <m:naryPr>
                        <m:chr m:val="∑"/>
                        <m:limLoc m:val="undOvr"/>
                        <m:supHide m:val="1"/>
                        <m:ctrlPr>
                          <w:rPr>
                            <w:rFonts w:ascii="Cambria Math" w:hAnsi="Cambria Math"/>
                          </w:rPr>
                        </m:ctrlPr>
                      </m:naryPr>
                      <m:sub>
                        <m:r>
                          <m:rPr>
                            <m:sty m:val="p"/>
                          </m:rPr>
                          <w:rPr>
                            <w:rFonts w:ascii="Cambria Math" w:hAnsi="Cambria Math"/>
                          </w:rPr>
                          <m:t>u</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-1</m:t>
                        </m:r>
                      </m:e>
                    </m:nary>
                    <m:r>
                      <m:rPr>
                        <m:sty m:val="p"/>
                      </m:rPr>
                      <w:rPr>
                        <w:rFonts w:ascii="Cambria Math" w:hAnsi="Cambria Math"/>
                      </w:rPr>
                      <m:t>)</m:t>
                    </m:r>
                  </m:e>
                  <m:sup>
                    <m:r>
                      <m:rPr>
                        <m:sty m:val="p"/>
                      </m:rPr>
                      <w:rPr>
                        <w:rFonts w:ascii="Cambria Math" w:hAnsi="Cambria Math"/>
                      </w:rPr>
                      <m:t>2</m:t>
                    </m:r>
                  </m:sup>
                </m:sSup>
              </m:e>
            </m:func>
          </m:e>
        </m:nary>
      </m:oMath>
    </w:p>
    <w:p w14:paraId="7CCE19D0" w14:textId="77777777" w:rsidR="001F7273" w:rsidRPr="0017654D" w:rsidRDefault="001F7273" w:rsidP="006B63BA">
      <w:pPr>
        <w:pStyle w:val="Szvegtrzs"/>
        <w:jc w:val="center"/>
      </w:pPr>
    </w:p>
    <w:p w14:paraId="33DE1596" w14:textId="03AC3572" w:rsidR="00592F9D" w:rsidRPr="0017654D" w:rsidRDefault="00592F9D" w:rsidP="00592F9D">
      <w:pPr>
        <w:pStyle w:val="Szvegtrzs"/>
        <w:jc w:val="center"/>
      </w:pPr>
      <w:r w:rsidRPr="0017654D">
        <w:t xml:space="preserve">stabilitási veszteség = </w:t>
      </w:r>
      <m:oMath>
        <m:nary>
          <m:naryPr>
            <m:chr m:val="∑"/>
            <m:limLoc m:val="undOvr"/>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 M</m:t>
            </m:r>
          </m:sub>
          <m:sup/>
          <m:e>
            <m:r>
              <m:rPr>
                <m:sty m:val="b"/>
              </m:rPr>
              <w:rPr>
                <w:rFonts w:ascii="Cambria Math" w:hAnsi="Cambria Math"/>
              </w:rPr>
              <m:t>1</m:t>
            </m:r>
            <m:r>
              <m:rPr>
                <m:sty m:val="p"/>
              </m:rPr>
              <w:rPr>
                <w:rFonts w:ascii="Cambria Math" w:hAnsi="Cambria Math"/>
              </w:rPr>
              <m:t>[u preferálja v]⋅</m:t>
            </m:r>
            <m:r>
              <m:rPr>
                <m:sty m:val="b"/>
              </m:rPr>
              <w:rPr>
                <w:rFonts w:ascii="Cambria Math" w:hAnsi="Cambria Math"/>
              </w:rPr>
              <m:t>1</m:t>
            </m:r>
            <m:r>
              <m:rPr>
                <m:sty m:val="p"/>
              </m:rPr>
              <w:rPr>
                <w:rFonts w:ascii="Cambria Math" w:hAnsi="Cambria Math"/>
              </w:rPr>
              <m:t>[v preferálja u]⋅(1-</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m:t>
            </m:r>
          </m:e>
        </m:nary>
      </m:oMath>
    </w:p>
    <w:p w14:paraId="562C0D88" w14:textId="77777777" w:rsidR="001F7273" w:rsidRPr="00EE4972" w:rsidRDefault="001F7273" w:rsidP="00592F9D">
      <w:pPr>
        <w:pStyle w:val="Szvegtrzs"/>
        <w:jc w:val="center"/>
        <w:rPr>
          <w:i/>
          <w:iCs/>
        </w:rPr>
      </w:pPr>
    </w:p>
    <w:p w14:paraId="4CB3DD51" w14:textId="77777777" w:rsidR="00EE4972" w:rsidRDefault="00EE4972" w:rsidP="00592F9D">
      <w:pPr>
        <w:pStyle w:val="Szvegtrzs"/>
        <w:jc w:val="center"/>
      </w:pPr>
    </w:p>
    <w:p w14:paraId="6C1D0761" w14:textId="44CC6AE9" w:rsidR="009A4662" w:rsidRDefault="00EE4972" w:rsidP="00627BFF">
      <w:pPr>
        <w:pStyle w:val="Szvegtrzs"/>
        <w:spacing w:after="120"/>
      </w:pPr>
      <w:r>
        <w:t xml:space="preserve">A stabilitási veszteség preferálja tagja egy </w:t>
      </w:r>
      <w:r>
        <w:rPr>
          <w:rFonts w:cs="Times New Roman"/>
        </w:rPr>
        <w:t>τ</w:t>
      </w:r>
      <w:r>
        <w:t xml:space="preserve"> taggal állítható, </w:t>
      </w:r>
      <w:r w:rsidR="00290C22">
        <w:t xml:space="preserve">és </w:t>
      </w:r>
      <w:r>
        <w:t xml:space="preserve">azt mondja meg, </w:t>
      </w:r>
      <w:r w:rsidR="00290C22">
        <w:t>hogy a vizsgált él blokkoló-e.</w:t>
      </w:r>
    </w:p>
    <w:tbl>
      <w:tblPr>
        <w:tblStyle w:val="Rcsostblzat"/>
        <w:tblW w:w="0" w:type="auto"/>
        <w:tblInd w:w="1491" w:type="dxa"/>
        <w:tblLook w:val="04A0" w:firstRow="1" w:lastRow="0" w:firstColumn="1" w:lastColumn="0" w:noHBand="0" w:noVBand="1"/>
        <w:tblCaption w:val="1. táblázat"/>
      </w:tblPr>
      <w:tblGrid>
        <w:gridCol w:w="2368"/>
        <w:gridCol w:w="2639"/>
        <w:gridCol w:w="2693"/>
      </w:tblGrid>
      <w:tr w:rsidR="003114A8" w14:paraId="62B4518B" w14:textId="77777777" w:rsidTr="0009245A">
        <w:trPr>
          <w:trHeight w:val="317"/>
        </w:trPr>
        <w:tc>
          <w:tcPr>
            <w:tcW w:w="2368" w:type="dxa"/>
          </w:tcPr>
          <w:p w14:paraId="2AE61A49" w14:textId="3B5C779C" w:rsidR="003114A8" w:rsidRDefault="003114A8" w:rsidP="00EE5CC2">
            <w:pPr>
              <w:pStyle w:val="Szvegtrzs"/>
              <w:ind w:left="0" w:firstLine="0"/>
              <w:jc w:val="center"/>
            </w:pPr>
          </w:p>
        </w:tc>
        <w:tc>
          <w:tcPr>
            <w:tcW w:w="2639" w:type="dxa"/>
          </w:tcPr>
          <w:p w14:paraId="588B3384" w14:textId="54F834EB" w:rsidR="003114A8" w:rsidRDefault="003114A8" w:rsidP="00EE5CC2">
            <w:pPr>
              <w:pStyle w:val="Szvegtrzs"/>
              <w:ind w:left="0" w:firstLine="0"/>
              <w:jc w:val="center"/>
            </w:pPr>
            <w:r>
              <w:t>Bináris keresztentrópia</w:t>
            </w:r>
          </w:p>
        </w:tc>
        <w:tc>
          <w:tcPr>
            <w:tcW w:w="2693" w:type="dxa"/>
          </w:tcPr>
          <w:p w14:paraId="6F44365A" w14:textId="35EA661D" w:rsidR="003114A8" w:rsidRDefault="003114A8" w:rsidP="00EE5CC2">
            <w:pPr>
              <w:pStyle w:val="Szvegtrzs"/>
              <w:ind w:left="0" w:firstLine="0"/>
              <w:jc w:val="center"/>
            </w:pPr>
            <w:r>
              <w:t>Három tagú veszteség</w:t>
            </w:r>
          </w:p>
        </w:tc>
      </w:tr>
      <w:tr w:rsidR="003114A8" w14:paraId="4619B10C" w14:textId="77777777" w:rsidTr="0009245A">
        <w:trPr>
          <w:trHeight w:val="317"/>
        </w:trPr>
        <w:tc>
          <w:tcPr>
            <w:tcW w:w="2368" w:type="dxa"/>
          </w:tcPr>
          <w:p w14:paraId="3AA93423" w14:textId="530C6308" w:rsidR="003114A8" w:rsidRDefault="003114A8" w:rsidP="00EE5CC2">
            <w:pPr>
              <w:pStyle w:val="Szvegtrzs"/>
              <w:ind w:left="0" w:firstLine="0"/>
              <w:jc w:val="center"/>
            </w:pPr>
            <w:r>
              <w:t>n = 6</w:t>
            </w:r>
          </w:p>
        </w:tc>
        <w:tc>
          <w:tcPr>
            <w:tcW w:w="2639" w:type="dxa"/>
          </w:tcPr>
          <w:p w14:paraId="0841F91C" w14:textId="13112714" w:rsidR="003114A8" w:rsidRDefault="003114A8" w:rsidP="00EE5CC2">
            <w:pPr>
              <w:pStyle w:val="Szvegtrzs"/>
              <w:ind w:left="0" w:firstLine="0"/>
              <w:jc w:val="center"/>
            </w:pPr>
            <w:r>
              <w:t>71%</w:t>
            </w:r>
          </w:p>
        </w:tc>
        <w:tc>
          <w:tcPr>
            <w:tcW w:w="2693" w:type="dxa"/>
          </w:tcPr>
          <w:p w14:paraId="65FE6B34" w14:textId="217F4959" w:rsidR="003114A8" w:rsidRDefault="00280F20" w:rsidP="00EE5CC2">
            <w:pPr>
              <w:pStyle w:val="Szvegtrzs"/>
              <w:ind w:left="0" w:firstLine="0"/>
              <w:jc w:val="center"/>
            </w:pPr>
            <w:r>
              <w:t>74%</w:t>
            </w:r>
          </w:p>
        </w:tc>
      </w:tr>
      <w:tr w:rsidR="003114A8" w14:paraId="7890CDC4" w14:textId="77777777" w:rsidTr="0009245A">
        <w:trPr>
          <w:trHeight w:val="317"/>
        </w:trPr>
        <w:tc>
          <w:tcPr>
            <w:tcW w:w="2368" w:type="dxa"/>
          </w:tcPr>
          <w:p w14:paraId="62A9EDCD" w14:textId="6A4D3492" w:rsidR="003114A8" w:rsidRDefault="003114A8" w:rsidP="00EE5CC2">
            <w:pPr>
              <w:pStyle w:val="Szvegtrzs"/>
              <w:ind w:left="0" w:firstLine="0"/>
              <w:jc w:val="center"/>
            </w:pPr>
            <w:r>
              <w:t>n = 8</w:t>
            </w:r>
          </w:p>
        </w:tc>
        <w:tc>
          <w:tcPr>
            <w:tcW w:w="2639" w:type="dxa"/>
          </w:tcPr>
          <w:p w14:paraId="2C14C683" w14:textId="7E1B7F45" w:rsidR="003114A8" w:rsidRDefault="003114A8" w:rsidP="00EE5CC2">
            <w:pPr>
              <w:pStyle w:val="Szvegtrzs"/>
              <w:ind w:left="0" w:firstLine="0"/>
              <w:jc w:val="center"/>
            </w:pPr>
            <w:r>
              <w:t>68%</w:t>
            </w:r>
          </w:p>
        </w:tc>
        <w:tc>
          <w:tcPr>
            <w:tcW w:w="2693" w:type="dxa"/>
          </w:tcPr>
          <w:p w14:paraId="34105ECA" w14:textId="7DB2EE27" w:rsidR="003114A8" w:rsidRDefault="00280F20" w:rsidP="00EE5CC2">
            <w:pPr>
              <w:pStyle w:val="Szvegtrzs"/>
              <w:ind w:left="0" w:firstLine="0"/>
              <w:jc w:val="center"/>
            </w:pPr>
            <w:r>
              <w:t>69%</w:t>
            </w:r>
          </w:p>
        </w:tc>
      </w:tr>
      <w:tr w:rsidR="003114A8" w14:paraId="78E2E492" w14:textId="77777777" w:rsidTr="0009245A">
        <w:trPr>
          <w:trHeight w:val="317"/>
        </w:trPr>
        <w:tc>
          <w:tcPr>
            <w:tcW w:w="2368" w:type="dxa"/>
          </w:tcPr>
          <w:p w14:paraId="0AA2650B" w14:textId="56D78C80" w:rsidR="003114A8" w:rsidRDefault="003114A8" w:rsidP="00EE5CC2">
            <w:pPr>
              <w:pStyle w:val="Szvegtrzs"/>
              <w:ind w:left="0" w:firstLine="0"/>
              <w:jc w:val="center"/>
            </w:pPr>
            <w:r>
              <w:t>n = 10</w:t>
            </w:r>
          </w:p>
        </w:tc>
        <w:tc>
          <w:tcPr>
            <w:tcW w:w="2639" w:type="dxa"/>
          </w:tcPr>
          <w:p w14:paraId="130B1AF6" w14:textId="46F13560" w:rsidR="003114A8" w:rsidRDefault="003114A8" w:rsidP="00EE5CC2">
            <w:pPr>
              <w:pStyle w:val="Szvegtrzs"/>
              <w:ind w:left="0" w:firstLine="0"/>
              <w:jc w:val="center"/>
            </w:pPr>
            <w:r>
              <w:t>25%</w:t>
            </w:r>
          </w:p>
        </w:tc>
        <w:tc>
          <w:tcPr>
            <w:tcW w:w="2693" w:type="dxa"/>
          </w:tcPr>
          <w:p w14:paraId="2C15F92E" w14:textId="4C859233" w:rsidR="003114A8" w:rsidRDefault="00280F20" w:rsidP="0009245A">
            <w:pPr>
              <w:pStyle w:val="Szvegtrzs"/>
              <w:keepNext/>
              <w:ind w:left="0" w:firstLine="0"/>
              <w:jc w:val="center"/>
            </w:pPr>
            <w:r>
              <w:t>30%</w:t>
            </w:r>
          </w:p>
        </w:tc>
      </w:tr>
    </w:tbl>
    <w:p w14:paraId="2F5C051C" w14:textId="6767FAED" w:rsidR="003114A8" w:rsidRPr="00EC60EB" w:rsidRDefault="0009245A" w:rsidP="0009245A">
      <w:pPr>
        <w:pStyle w:val="Kpalrs"/>
        <w:jc w:val="center"/>
        <w:rPr>
          <w:b w:val="0"/>
          <w:bCs w:val="0"/>
          <w:i/>
          <w:iCs/>
        </w:rPr>
      </w:pPr>
      <w:r w:rsidRPr="00EC60EB">
        <w:rPr>
          <w:b w:val="0"/>
          <w:bCs w:val="0"/>
          <w:i/>
          <w:iCs/>
        </w:rPr>
        <w:fldChar w:fldCharType="begin"/>
      </w:r>
      <w:r w:rsidRPr="00EC60EB">
        <w:rPr>
          <w:b w:val="0"/>
          <w:bCs w:val="0"/>
          <w:i/>
          <w:iCs/>
        </w:rPr>
        <w:instrText xml:space="preserve"> SEQ táblázat \* ARABIC </w:instrText>
      </w:r>
      <w:r w:rsidRPr="00EC60EB">
        <w:rPr>
          <w:b w:val="0"/>
          <w:bCs w:val="0"/>
          <w:i/>
          <w:iCs/>
        </w:rPr>
        <w:fldChar w:fldCharType="separate"/>
      </w:r>
      <w:r w:rsidRPr="00EC60EB">
        <w:rPr>
          <w:b w:val="0"/>
          <w:bCs w:val="0"/>
          <w:i/>
          <w:iCs/>
          <w:noProof/>
        </w:rPr>
        <w:t>1</w:t>
      </w:r>
      <w:r w:rsidRPr="00EC60EB">
        <w:rPr>
          <w:b w:val="0"/>
          <w:bCs w:val="0"/>
          <w:i/>
          <w:iCs/>
        </w:rPr>
        <w:fldChar w:fldCharType="end"/>
      </w:r>
      <w:r w:rsidRPr="00EC60EB">
        <w:rPr>
          <w:b w:val="0"/>
          <w:bCs w:val="0"/>
          <w:i/>
          <w:iCs/>
        </w:rPr>
        <w:t xml:space="preserve">. </w:t>
      </w:r>
      <w:r w:rsidR="00F90009" w:rsidRPr="00EC60EB">
        <w:rPr>
          <w:b w:val="0"/>
          <w:bCs w:val="0"/>
          <w:i/>
          <w:iCs/>
        </w:rPr>
        <w:t>táblázat</w:t>
      </w:r>
      <w:r w:rsidR="00F90009">
        <w:rPr>
          <w:b w:val="0"/>
          <w:bCs w:val="0"/>
          <w:i/>
          <w:iCs/>
        </w:rPr>
        <w:t xml:space="preserve">. </w:t>
      </w:r>
      <w:r w:rsidR="00F90009" w:rsidRPr="00EC60EB">
        <w:rPr>
          <w:b w:val="0"/>
          <w:bCs w:val="0"/>
          <w:i/>
          <w:iCs/>
        </w:rPr>
        <w:t>Modell</w:t>
      </w:r>
      <w:r w:rsidRPr="00EC60EB">
        <w:rPr>
          <w:b w:val="0"/>
          <w:bCs w:val="0"/>
          <w:i/>
          <w:iCs/>
        </w:rPr>
        <w:t xml:space="preserve"> pontossága különböző gráfméretekre bináris keresztentrópia és összetett veszteség esetén</w:t>
      </w:r>
    </w:p>
    <w:p w14:paraId="1644EC75" w14:textId="77777777" w:rsidR="0009245A" w:rsidRDefault="0009245A" w:rsidP="009A4662"/>
    <w:p w14:paraId="598FFA56" w14:textId="2468BB60" w:rsidR="009A4662" w:rsidRDefault="009A4662" w:rsidP="009A4662">
      <w:pPr>
        <w:pStyle w:val="Cmsor2"/>
      </w:pPr>
      <w:r>
        <w:t>1.4 A teljesítmény javítása</w:t>
      </w:r>
    </w:p>
    <w:p w14:paraId="59A4CC44" w14:textId="3242E2AD" w:rsidR="00547655" w:rsidRDefault="009A4662" w:rsidP="009A4662">
      <w:pPr>
        <w:pStyle w:val="Szvegtrzs"/>
      </w:pPr>
      <w:r>
        <w:t>A</w:t>
      </w:r>
      <w:r w:rsidR="00D9705F">
        <w:t xml:space="preserve">z 1. </w:t>
      </w:r>
      <w:r>
        <w:t xml:space="preserve">táblázatban elért eredményekhez szükség volt még pár technikára. Ilyen technika például a </w:t>
      </w:r>
      <w:proofErr w:type="spellStart"/>
      <w:r>
        <w:t>normalizáció</w:t>
      </w:r>
      <w:proofErr w:type="spellEnd"/>
      <w:r>
        <w:t>. Bemeneti adatai</w:t>
      </w:r>
      <w:r w:rsidR="00B70C34">
        <w:t>mban</w:t>
      </w:r>
      <w:r>
        <w:t xml:space="preserve"> előfordul, hogy kiugró értékek szerepelnek. Annak érdekében, hogy ezek a kiugró értékek ne befolyásolják negatívan a tanítást, normalizá</w:t>
      </w:r>
      <w:r w:rsidR="00527E4E">
        <w:t>lom</w:t>
      </w:r>
      <w:r>
        <w:t xml:space="preserve"> őket</w:t>
      </w:r>
      <w:r w:rsidR="00352A26">
        <w:t xml:space="preserve"> a többi adathoz képest. Ebben a projektben a z-</w:t>
      </w:r>
      <w:proofErr w:type="spellStart"/>
      <w:r w:rsidR="00352A26">
        <w:t>score</w:t>
      </w:r>
      <w:proofErr w:type="spellEnd"/>
      <w:r w:rsidR="00352A26">
        <w:t xml:space="preserve"> </w:t>
      </w:r>
      <w:proofErr w:type="spellStart"/>
      <w:r w:rsidR="00352A26">
        <w:t>normalizációt</w:t>
      </w:r>
      <w:proofErr w:type="spellEnd"/>
      <w:r w:rsidR="00352A26">
        <w:t xml:space="preserve"> választottam, ahol az adatokat az adathalmazból számított átlaggal és szórással nulla körüli átlagúvá és 1 körüli szórásúvá tes</w:t>
      </w:r>
      <w:r w:rsidR="006E55D3">
        <w:t>zem</w:t>
      </w:r>
      <w:r w:rsidR="00D072AD">
        <w:t>.</w:t>
      </w:r>
      <w:r w:rsidR="0072050A">
        <w:t xml:space="preserve"> Ez segít stabilizálni a tanulási folyamatot, és jelentősen javítja a pontosságot.</w:t>
      </w:r>
      <w:r w:rsidR="000356A7">
        <w:t xml:space="preserve"> </w:t>
      </w:r>
      <w:r w:rsidR="00547655">
        <w:t xml:space="preserve">Ha a </w:t>
      </w:r>
      <w:proofErr w:type="spellStart"/>
      <w:r w:rsidR="00547655">
        <w:t>normalizációt</w:t>
      </w:r>
      <w:proofErr w:type="spellEnd"/>
      <w:r w:rsidR="00547655">
        <w:t xml:space="preserve"> eltávolít</w:t>
      </w:r>
      <w:r w:rsidR="00950708">
        <w:t>om</w:t>
      </w:r>
      <w:r w:rsidR="00547655">
        <w:t xml:space="preserve"> a tanítás</w:t>
      </w:r>
      <w:r w:rsidR="00950708">
        <w:t>i</w:t>
      </w:r>
      <w:r w:rsidR="00547655">
        <w:t xml:space="preserve"> és előhívási fázisból </w:t>
      </w:r>
      <w:r w:rsidR="000356A7">
        <w:t xml:space="preserve">a modell </w:t>
      </w:r>
      <w:r w:rsidR="00242625">
        <w:t xml:space="preserve">közel </w:t>
      </w:r>
      <w:r w:rsidR="000356A7">
        <w:t>40%-os pontosságvesztést mutat.</w:t>
      </w:r>
    </w:p>
    <w:p w14:paraId="68B565E3" w14:textId="608E60AB" w:rsidR="009A4662" w:rsidRDefault="00E61ECD" w:rsidP="00C439ED">
      <w:pPr>
        <w:pStyle w:val="Szvegtrzs"/>
      </w:pPr>
      <w:r>
        <w:t xml:space="preserve">A fejlesztés alatt kipróbáltam különböző technikákat a </w:t>
      </w:r>
      <w:proofErr w:type="spellStart"/>
      <w:r>
        <w:t>normalizáció</w:t>
      </w:r>
      <w:proofErr w:type="spellEnd"/>
      <w:r>
        <w:t xml:space="preserve"> mellett, viszont </w:t>
      </w:r>
      <w:r w:rsidR="00C439ED">
        <w:t xml:space="preserve">ezek </w:t>
      </w:r>
      <w:r>
        <w:t>nem vezettek eredményre.</w:t>
      </w:r>
    </w:p>
    <w:p w14:paraId="19552A98" w14:textId="7BE2DE64" w:rsidR="00536D9B" w:rsidRPr="009A4662" w:rsidRDefault="00536D9B" w:rsidP="00C439ED">
      <w:pPr>
        <w:pStyle w:val="Szvegtrzs"/>
      </w:pPr>
      <w:r>
        <w:t>Végül az állítható paraméterek finomhangolását végeztem el. Az implementáción nem csak a modell paramétereit tud</w:t>
      </w:r>
      <w:r w:rsidR="00ED5344">
        <w:t>om</w:t>
      </w:r>
      <w:r>
        <w:t xml:space="preserve"> állítani, hanem még a veszteség paramétereit, a gráfok preferencialistáit, a korai leállítás paramétereit és a gráfok méreteit is. Ezeket mind kézzel hangoltam be a teszteredmények alapján. Mivel nagyon sok és különböző természetű paraméter van nem találtam előre elkészített paraméterkereső </w:t>
      </w:r>
      <w:r w:rsidR="00E22FEE">
        <w:t>keretrendszert,</w:t>
      </w:r>
      <w:r>
        <w:t xml:space="preserve"> ami megfelelt volna igényeimnek.</w:t>
      </w:r>
    </w:p>
    <w:p w14:paraId="57EDA7AB" w14:textId="71D05E4D" w:rsidR="00622DC2" w:rsidRDefault="00622DC2" w:rsidP="00622DC2">
      <w:pPr>
        <w:pStyle w:val="Cmsor2"/>
      </w:pPr>
      <w:r>
        <w:t>1.</w:t>
      </w:r>
      <w:r w:rsidR="009A4662">
        <w:t>5</w:t>
      </w:r>
      <w:r>
        <w:t xml:space="preserve"> </w:t>
      </w:r>
      <w:r w:rsidR="006B1BE2">
        <w:t>Párosítások megalkotása és tesztelés</w:t>
      </w:r>
    </w:p>
    <w:p w14:paraId="2D338DF2" w14:textId="30D2AB75" w:rsidR="00B768DA" w:rsidRDefault="00E22FEE" w:rsidP="00A41171">
      <w:pPr>
        <w:pStyle w:val="Szvegtrzs"/>
      </w:pPr>
      <w:r>
        <w:t>A végső betanított modell elkészült. Az utolsó dolog, amit még el kell végez</w:t>
      </w:r>
      <w:r w:rsidR="00FF6799">
        <w:t>nem</w:t>
      </w:r>
      <w:r>
        <w:t xml:space="preserve"> az a modell jóságának mérése.</w:t>
      </w:r>
    </w:p>
    <w:p w14:paraId="0DADFDB8" w14:textId="77253C90" w:rsidR="00622DC2" w:rsidRDefault="00E22FEE" w:rsidP="00A41171">
      <w:pPr>
        <w:pStyle w:val="Szvegtrzs"/>
      </w:pPr>
      <w:r>
        <w:t xml:space="preserve"> Az elméleti összefoglalóban már említett módon </w:t>
      </w:r>
      <w:r w:rsidR="001D59A5">
        <w:t>a modell a párosítás megalkotásának csak az első lépése. Miután megadott egy előrejelzést a modell a gráfra ki kell választ</w:t>
      </w:r>
      <w:r w:rsidR="00CC2BDE">
        <w:t>anom</w:t>
      </w:r>
      <w:r w:rsidR="001D59A5">
        <w:t xml:space="preserve"> a legjobb éleket. Erre a feladatra egy egyszerű mohó kiválasztást implementáltam. A mohó algoritmus minden ciklusában kiválasztja a legnagyobb valószínűségű élt </w:t>
      </w:r>
      <w:r w:rsidR="00F56BEE">
        <w:t>mind</w:t>
      </w:r>
      <w:r w:rsidR="001D59A5">
        <w:t>addig</w:t>
      </w:r>
      <w:r w:rsidR="005204B3">
        <w:t>,</w:t>
      </w:r>
      <w:r w:rsidR="001D59A5">
        <w:t xml:space="preserve"> amíg nem keletkezik teljes párosítás. </w:t>
      </w:r>
      <w:r w:rsidR="00B768DA">
        <w:t>Egy másik lehetőség a kiválasztásra az lett volna, hogy minden kiválasztás után új gráfot alkotunk a megmaradt csúcsokból és preferenciáikból, viszont ez jelentős romláshoz vezetett</w:t>
      </w:r>
      <w:r w:rsidR="006617D2">
        <w:t xml:space="preserve"> a modell pontosságá</w:t>
      </w:r>
      <w:r w:rsidR="00F61398">
        <w:t>nál</w:t>
      </w:r>
      <w:r w:rsidR="00B768DA">
        <w:t>. Ha ezt a módot választ</w:t>
      </w:r>
      <w:r w:rsidR="0071211D">
        <w:t>ottam volna</w:t>
      </w:r>
      <w:r w:rsidR="00B768DA">
        <w:t>, akkor minden kivételnél fontos információ veszik el a párosításról.</w:t>
      </w:r>
    </w:p>
    <w:p w14:paraId="0583200F" w14:textId="0ACB06DB" w:rsidR="00B768DA" w:rsidRDefault="00B768DA" w:rsidP="00A41171">
      <w:pPr>
        <w:pStyle w:val="Szvegtrzs"/>
      </w:pPr>
      <w:r>
        <w:t>Ezzel a kiválasztási algoritmussal már képes vagy</w:t>
      </w:r>
      <w:r w:rsidR="00801D97">
        <w:t>ok</w:t>
      </w:r>
      <w:r>
        <w:t xml:space="preserve"> párosításokat alkotni, így lemérhet</w:t>
      </w:r>
      <w:r w:rsidR="00B27BAD">
        <w:t>em</w:t>
      </w:r>
      <w:r>
        <w:t xml:space="preserve"> a modellt. Mielőtt a modell eredményeit értelmezné</w:t>
      </w:r>
      <w:r w:rsidR="00353F1F">
        <w:t>m</w:t>
      </w:r>
      <w:r>
        <w:t xml:space="preserve"> érdemes felállítani egy alap</w:t>
      </w:r>
      <w:r w:rsidR="00294D57">
        <w:t xml:space="preserve"> szintet</w:t>
      </w:r>
      <w:r>
        <w:t xml:space="preserve"> a pontosságra nézve. Bináris osztályozási feladatoknál a véletlen osztályozót szokás alapnak tekinteni, ahol az algoritmus </w:t>
      </w:r>
      <m:oMath>
        <m:f>
          <m:fPr>
            <m:ctrlPr>
              <w:rPr>
                <w:rFonts w:ascii="Cambria Math" w:hAnsi="Cambria Math"/>
                <w:i/>
              </w:rPr>
            </m:ctrlPr>
          </m:fPr>
          <m:num>
            <m:r>
              <w:rPr>
                <w:rFonts w:ascii="Cambria Math" w:hAnsi="Cambria Math"/>
              </w:rPr>
              <m:t>1</m:t>
            </m:r>
          </m:num>
          <m:den>
            <m:r>
              <w:rPr>
                <w:rFonts w:ascii="Cambria Math" w:hAnsi="Cambria Math"/>
              </w:rPr>
              <m:t>2</m:t>
            </m:r>
          </m:den>
        </m:f>
      </m:oMath>
      <w:r w:rsidR="009C5EEB">
        <w:t xml:space="preserve"> valószínűséggel osztja be egy osztályba az alanyt. A</w:t>
      </w:r>
      <w:r w:rsidR="005A4422">
        <w:t xml:space="preserve"> </w:t>
      </w:r>
      <w:r w:rsidR="009C5EEB">
        <w:t>véletlen osztályozó teljes párosításokat választan</w:t>
      </w:r>
      <w:r w:rsidR="00E04AB5">
        <w:t>a</w:t>
      </w:r>
      <w:r w:rsidR="009C5EEB">
        <w:t xml:space="preserve"> ki véletlenszerűen. Ekkor a valószínűsége annak, hogy eltaláljuk a stabil párosítást, egy olyan gráfra, amiben n csúcs van, színosztályonként </w:t>
      </w:r>
      <m:oMath>
        <m:f>
          <m:fPr>
            <m:ctrlPr>
              <w:rPr>
                <w:rFonts w:ascii="Cambria Math" w:hAnsi="Cambria Math"/>
                <w:i/>
              </w:rPr>
            </m:ctrlPr>
          </m:fPr>
          <m:num>
            <m:r>
              <w:rPr>
                <w:rFonts w:ascii="Cambria Math" w:hAnsi="Cambria Math"/>
              </w:rPr>
              <m:t>n</m:t>
            </m:r>
          </m:num>
          <m:den>
            <m:r>
              <w:rPr>
                <w:rFonts w:ascii="Cambria Math" w:hAnsi="Cambria Math"/>
              </w:rPr>
              <m:t>2</m:t>
            </m:r>
          </m:den>
        </m:f>
      </m:oMath>
      <w:r w:rsidR="00AA7C8E">
        <w:t xml:space="preserve"> </w:t>
      </w:r>
      <w:r w:rsidR="009C5EEB">
        <w:t xml:space="preserve">csúcs, legalább </w:t>
      </w:r>
      <m:oMath>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m:t>
            </m:r>
          </m:den>
        </m:f>
      </m:oMath>
      <w:r w:rsidR="009C5EEB">
        <w:t xml:space="preserve">. </w:t>
      </w:r>
      <w:r w:rsidR="00F206C1">
        <w:t>Fontos megemlíteni, hogy egy Stabil házassági problémá</w:t>
      </w:r>
      <w:r w:rsidR="0054232E">
        <w:t xml:space="preserve">ban mindig létezik legalább egy stabil párosítás, viszont létezhet több is. Annak okán, hogy több stabil párosítás is létezhet, csak alsó és felső határt tudunk megadni a véletlen osztályozó pontosságára. Ha a preferencia lista megenged több stabil párosítást, akkor ezeknek a </w:t>
      </w:r>
      <w:r w:rsidR="0014198A">
        <w:t>számossága lenne a felső korlát és a pontosság az előbb említett képlettel lenne számolva. Mivel nem ismert pontos felső korlát</w:t>
      </w:r>
      <w:r w:rsidR="00EE1B42">
        <w:t xml:space="preserve"> </w:t>
      </w:r>
      <w:sdt>
        <w:sdtPr>
          <w:id w:val="1734045666"/>
          <w:citation/>
        </w:sdtPr>
        <w:sdtContent>
          <w:r w:rsidR="00EE1B42">
            <w:fldChar w:fldCharType="begin"/>
          </w:r>
          <w:r w:rsidR="00EE1B42">
            <w:instrText xml:space="preserve"> CITATION Pal21 \l 1038 </w:instrText>
          </w:r>
          <w:r w:rsidR="00EE1B42">
            <w:fldChar w:fldCharType="separate"/>
          </w:r>
          <w:r w:rsidR="00EE1B42">
            <w:rPr>
              <w:noProof/>
            </w:rPr>
            <w:t>(9)</w:t>
          </w:r>
          <w:r w:rsidR="00EE1B42">
            <w:fldChar w:fldCharType="end"/>
          </w:r>
        </w:sdtContent>
      </w:sdt>
      <w:r w:rsidR="0014198A">
        <w:t>, ezért csak az alsó korláttal tudunk számolni megbízhatóan.</w:t>
      </w:r>
      <w:r w:rsidR="00EE1B42">
        <w:t xml:space="preserve"> </w:t>
      </w:r>
    </w:p>
    <w:p w14:paraId="11666ADA" w14:textId="64B77149" w:rsidR="0014198A" w:rsidRDefault="0014198A" w:rsidP="00A41171">
      <w:pPr>
        <w:pStyle w:val="Szvegtrzs"/>
      </w:pPr>
      <w:r>
        <w:t>A továbbiakban feltételezem tehát, hogy a tesztjeinkben csak egy stabil párosítás létezik. Ekkor a véletlen osztályozónk a képlet alapján 16,67%-os pontosságot képes produkálni n</w:t>
      </w:r>
      <w:r w:rsidR="00591562">
        <w:t xml:space="preserve"> </w:t>
      </w:r>
      <w:r>
        <w:t>=</w:t>
      </w:r>
      <w:r w:rsidR="00591562">
        <w:t xml:space="preserve"> </w:t>
      </w:r>
      <w:r>
        <w:t>6 csúcsnál.</w:t>
      </w:r>
    </w:p>
    <w:p w14:paraId="17282315" w14:textId="5256E511" w:rsidR="009E10B3" w:rsidRDefault="009E10B3" w:rsidP="00A41171">
      <w:pPr>
        <w:pStyle w:val="Szvegtrzs"/>
      </w:pPr>
      <w:r>
        <w:t>A modellt 1000 darab n</w:t>
      </w:r>
      <w:r w:rsidR="00115B86">
        <w:t xml:space="preserve"> </w:t>
      </w:r>
      <w:r>
        <w:t>=</w:t>
      </w:r>
      <w:r w:rsidR="00115B86">
        <w:t xml:space="preserve"> </w:t>
      </w:r>
      <w:r>
        <w:t>6 csúcsú gráfra tesztelem. A tesztesetek fele könnyű minta a másik fele pedig nehéz minta.</w:t>
      </w:r>
      <w:r w:rsidR="004A1BD7">
        <w:t xml:space="preserve"> Ezek a gráfok a rájuk vonatkozó kényszerek és saját magam által </w:t>
      </w:r>
      <w:r w:rsidR="004A1BD7">
        <w:lastRenderedPageBreak/>
        <w:t>felállított szabályoktól eltekintve véletlenszerű preferenciákkal rendelkeznek. A teszt többszöri lefutása után és az eredményeket átlagolva a modell pontossága 7</w:t>
      </w:r>
      <w:r w:rsidR="00E576A5">
        <w:t>2</w:t>
      </w:r>
      <w:r w:rsidR="004A1BD7">
        <w:t>% körül mozog. Ha elhagyjuk a mintáinkat és a preferenciák teljesen véletlenszerűen vannak megadva, akkor a modell pontossága 35% körül mozog.</w:t>
      </w:r>
    </w:p>
    <w:p w14:paraId="0744ABC6" w14:textId="2D740F84" w:rsidR="004A1BD7" w:rsidRDefault="004A1BD7" w:rsidP="00A41171">
      <w:pPr>
        <w:pStyle w:val="Szvegtrzs"/>
      </w:pPr>
      <w:r>
        <w:t>Ezeket a pontosságokat úgy állítottam elő, hogy az 1000 darab gráfból hány gráfra sikerült megadni a stabil párosítást, majd ezt a számot elosztottam az összes gráf számával.</w:t>
      </w:r>
    </w:p>
    <w:p w14:paraId="5CC2B111" w14:textId="56F50D91" w:rsidR="004A1BD7" w:rsidRDefault="004A1BD7" w:rsidP="00A41171">
      <w:pPr>
        <w:pStyle w:val="Szvegtrzs"/>
      </w:pPr>
      <w:r>
        <w:t xml:space="preserve">Az eredményeket fontos értelmezni. A legnehezebb esetben is sikerül jobb pontosságot elérni, mint a véletlen osztályozó pontossága, viszont nagy különbség van a véletlenszerű tesztek és a minták tesztjei között. Ha megnézzük a modell által generált valószínűségeket azokra az esetekre, amikor nem sikerült megalkotni a stabil párosítást észrevehetjük, hogy ezeknél az eseteknél a preferencia listák </w:t>
      </w:r>
      <w:r w:rsidR="00B36114">
        <w:t>miatt éles verseny alakul ki. Nem találhatóak egyszerűen megadható párok és a csúcsok jellemzői között vagy minimális az eltérés, vagy nincs is eltérés. Mivel a modell a</w:t>
      </w:r>
      <w:r w:rsidR="00487E50">
        <w:t xml:space="preserve">z üzenetátadási </w:t>
      </w:r>
      <w:r w:rsidR="00B36114">
        <w:t xml:space="preserve">rétegnél a jellemzők alapján alakít párokat az eltérések alapján ezért itt megbukik a modell. A jellemzők egyszerű statisztikai mérőszámok, </w:t>
      </w:r>
      <w:r w:rsidR="008656E5">
        <w:t>így,</w:t>
      </w:r>
      <w:r w:rsidR="00B36114">
        <w:t xml:space="preserve"> ha a csúcsok preferencia listái megegyeznek akkor az őket jellemző statisztikai mérőszámok is megfognak egyezni.</w:t>
      </w:r>
    </w:p>
    <w:p w14:paraId="7AC4B5AF" w14:textId="23C7C57F" w:rsidR="00B36114" w:rsidRDefault="00B36114" w:rsidP="00A41171">
      <w:pPr>
        <w:pStyle w:val="Szvegtrzs"/>
      </w:pPr>
      <w:r>
        <w:t xml:space="preserve">Az eredmények tehát azt mutatják, hogy </w:t>
      </w:r>
      <w:r w:rsidR="008656E5">
        <w:t>olyan esetekben, ahol jól elkülöníthető párok léteznek képes felismerni a modell a blokkoló éleket.</w:t>
      </w:r>
    </w:p>
    <w:p w14:paraId="3D675FF1" w14:textId="77777777" w:rsidR="009D4A3A" w:rsidRDefault="008656E5" w:rsidP="008656E5">
      <w:pPr>
        <w:pStyle w:val="Szvegtrzs"/>
      </w:pPr>
      <w:r>
        <w:t>Mivel a stabil párosítás a kényszerektől függetlenül létezik, ezért semmi sem tart vissza attól, hogy más kényszerek mellett ki lehessen próbálni a modellt. A Stabil szobatárs problémát megkaphatjuk úgy, hogy a Stabil házasság problémából elvesszük a páros gráf kényszerét. Ebben az esetben tehát nincsenek színosztályok, bármelyik csúcs alkothat párt bármelyik csúccsal. Az adatok generálását elvégeztem és kipróbáltam a modellt rajtuk.</w:t>
      </w:r>
    </w:p>
    <w:p w14:paraId="0053E2CE" w14:textId="43319A80" w:rsidR="008656E5" w:rsidRDefault="008656E5" w:rsidP="008656E5">
      <w:pPr>
        <w:pStyle w:val="Szvegtrzs"/>
      </w:pPr>
      <w:r>
        <w:t xml:space="preserve"> A modell teljesen megbukik ebben az esetben. A prédikált értékeket szemügyre véve megállapítható, hogy minden esetben egy valószínűségre fog konvergálni az összes előrejelzés. A probléma abból ered, hogy a modell a tanulás közben megtanulja, hogy minden szomszédja egy másik csoportban lévő elem. </w:t>
      </w:r>
      <w:r w:rsidR="00B2604A">
        <w:t xml:space="preserve">A Stabil szobatárs esetében </w:t>
      </w:r>
      <w:r w:rsidR="00494278">
        <w:t>minden csúcs minden szomszédját egy csoportnak tekinti, aminek a végkifejlete az lesz, hogy mindenki mindenkit ugyanúgy jellemez, ezért konvergál egy értékre az eredmény.</w:t>
      </w:r>
    </w:p>
    <w:p w14:paraId="3456F161" w14:textId="0C222542" w:rsidR="003741D8" w:rsidRDefault="00622613" w:rsidP="008656E5">
      <w:pPr>
        <w:pStyle w:val="Szvegtrzs"/>
      </w:pPr>
      <w:r>
        <w:t xml:space="preserve">Végezetül kipróbáltam LLM modelleket is a Stabil házasság problémán. Első modell a </w:t>
      </w:r>
      <w:proofErr w:type="spellStart"/>
      <w:r>
        <w:t>ChatGPT</w:t>
      </w:r>
      <w:proofErr w:type="spellEnd"/>
      <w:r>
        <w:t xml:space="preserve"> 5.4 lett. Ugyan azokat a teszteket adtam meg, mint a modellemnek. A pontossága saját ellenőrzés után 100%-os lett. Következő modell egy sokkal kisebb, lokálisan futtatható </w:t>
      </w:r>
      <w:proofErr w:type="spellStart"/>
      <w:r>
        <w:t>Mistral</w:t>
      </w:r>
      <w:proofErr w:type="spellEnd"/>
      <w:r>
        <w:t xml:space="preserve"> 7B lett. A modell teljesítménye közel 0%-os lett, 1000 tesztadaton nagyjából csak egy vagy kettő párosítást adott meg jól.</w:t>
      </w:r>
    </w:p>
    <w:p w14:paraId="14FC0B14" w14:textId="77777777" w:rsidR="003741D8" w:rsidRDefault="003741D8">
      <w:pPr>
        <w:widowControl/>
        <w:suppressAutoHyphens w:val="0"/>
        <w:ind w:left="0" w:firstLine="0"/>
        <w:jc w:val="left"/>
      </w:pPr>
      <w:r>
        <w:br w:type="page"/>
      </w:r>
    </w:p>
    <w:p w14:paraId="093D34E0" w14:textId="77777777" w:rsidR="00103C59" w:rsidRPr="00404183" w:rsidRDefault="00103C59" w:rsidP="008656E5">
      <w:pPr>
        <w:pStyle w:val="Szvegtrzs"/>
      </w:pPr>
    </w:p>
    <w:p w14:paraId="503F0562" w14:textId="43EF822C" w:rsidR="00FD313A" w:rsidRDefault="006971C3">
      <w:pPr>
        <w:pStyle w:val="Cmsor2"/>
      </w:pPr>
      <w:r>
        <w:t xml:space="preserve">2.2 </w:t>
      </w:r>
      <w:r w:rsidR="00FD313A">
        <w:t>Összefoglalás</w:t>
      </w:r>
    </w:p>
    <w:p w14:paraId="1CBE672E" w14:textId="77777777" w:rsidR="00FD313A" w:rsidRDefault="00FD313A">
      <w:pPr>
        <w:pStyle w:val="Szvegtrzs"/>
      </w:pPr>
    </w:p>
    <w:p w14:paraId="08288252" w14:textId="77777777" w:rsidR="007D7D7E" w:rsidRDefault="003741D8" w:rsidP="003741D8">
      <w:r>
        <w:t xml:space="preserve">A projekt keretében </w:t>
      </w:r>
      <w:proofErr w:type="spellStart"/>
      <w:r>
        <w:t>Graph</w:t>
      </w:r>
      <w:proofErr w:type="spellEnd"/>
      <w:r>
        <w:t xml:space="preserve"> </w:t>
      </w:r>
      <w:proofErr w:type="spellStart"/>
      <w:r>
        <w:t>Attention</w:t>
      </w:r>
      <w:proofErr w:type="spellEnd"/>
      <w:r>
        <w:t xml:space="preserve"> Network modellt tanítottam Stabil házassági problémában jelen lévő blokkoló élek felismerésére. A modell által biztosított valószínűségek segítségével stabil párosításokat alkottam gráfokra.</w:t>
      </w:r>
    </w:p>
    <w:p w14:paraId="7530AC81" w14:textId="77777777" w:rsidR="007D7D7E" w:rsidRDefault="00D104F9" w:rsidP="003741D8">
      <w:r>
        <w:t xml:space="preserve"> A modell tanításához létrehoztam egy </w:t>
      </w:r>
      <w:r w:rsidR="007D7D7E">
        <w:t>keretrendszert,</w:t>
      </w:r>
      <w:r>
        <w:t xml:space="preserve"> ami a probléma kényszereinek eleget tevő gráfokat hoz létre.</w:t>
      </w:r>
    </w:p>
    <w:p w14:paraId="1731BDBD" w14:textId="422FA598" w:rsidR="00970099" w:rsidRDefault="007D7D7E" w:rsidP="003741D8">
      <w:r>
        <w:t xml:space="preserve"> Az adatok feldolgozásához és tanításához létrehoztam egy keretrendszert, ami GAT modellel és különböző adatelemzési módszerekkel képes a problémában rejlő matematikai struktúrát megtanulni és felismerni.</w:t>
      </w:r>
    </w:p>
    <w:p w14:paraId="76C0C91E" w14:textId="7EBDC0F2" w:rsidR="00275EE2" w:rsidRDefault="00275EE2" w:rsidP="00275EE2">
      <w:r>
        <w:t>A Stabil házasság probléma egyszerűbb esetein</w:t>
      </w:r>
      <w:r w:rsidR="00961EB5">
        <w:t xml:space="preserve"> 70%</w:t>
      </w:r>
      <w:r w:rsidR="00592FC6">
        <w:t xml:space="preserve"> körüli</w:t>
      </w:r>
      <w:r w:rsidR="00961EB5">
        <w:t xml:space="preserve"> pontosságot mutat</w:t>
      </w:r>
      <w:r>
        <w:t>, nehezebb eseteken viszont bizonytalan a modell a döntéseiben</w:t>
      </w:r>
      <w:r w:rsidR="00961EB5">
        <w:t xml:space="preserve"> és csak 35%-os pontosságot képes elérni</w:t>
      </w:r>
      <w:r>
        <w:t>.</w:t>
      </w:r>
      <w:r w:rsidR="004E2080">
        <w:t xml:space="preserve"> Más hasonló problémákon a modell nem képes használható prédikációkat hozni.</w:t>
      </w:r>
    </w:p>
    <w:p w14:paraId="41F62AC3" w14:textId="5E1C1979" w:rsidR="00762CF2" w:rsidRDefault="00762CF2" w:rsidP="00762CF2">
      <w:r>
        <w:t>A stabil párosítási problémacsalád több hasonló problémát foglal magába és valós helyzetekre kínál megoldást. Ezek a problémák egymástól csak a rájuk szabott kényszerekben különböznek, így a cél az volt, hogy egy olyan modellt alkossak, ami a kényszerektől függetlenül fel képes ismerni a blokkoló éleket. Egy ilyen modell megalkotása több</w:t>
      </w:r>
      <w:r w:rsidR="00BF2520">
        <w:t xml:space="preserve"> olyan</w:t>
      </w:r>
      <w:r>
        <w:t xml:space="preserve"> problémára</w:t>
      </w:r>
      <w:r w:rsidR="00BF2520">
        <w:t xml:space="preserve"> is kínálna megoldást amire csak </w:t>
      </w:r>
      <w:r w:rsidR="00057A3F">
        <w:t xml:space="preserve">exponenciális </w:t>
      </w:r>
      <w:r w:rsidR="00BF2520">
        <w:t>algoritmus ismert</w:t>
      </w:r>
      <w:r>
        <w:t>. Erre a feladatra nem bizonyult jó megoldásnak a Stabil házasságra tanított modell.</w:t>
      </w:r>
    </w:p>
    <w:p w14:paraId="451E3B02" w14:textId="5D343D63" w:rsidR="00DD6F4E" w:rsidRDefault="00DD6F4E" w:rsidP="00762CF2">
      <w:r>
        <w:t xml:space="preserve">A felvetett általános stabil párosítás megadó modell létrehozását nem zárják ki ezek az eredmények. További fejlesztések lehetnek a tanító adatok gazdagítása vagy lecserélése, különböző modellek létrehozása és kombinálása vagy az adatok jellemzőinek </w:t>
      </w:r>
      <w:r w:rsidR="00DB719B">
        <w:t>újra definiálása, vagy akár egy teljesen más megközelítés alkalmazása a tanulási fázis alatt.</w:t>
      </w:r>
    </w:p>
    <w:p w14:paraId="6A48C6D0" w14:textId="77777777" w:rsidR="00FD313A" w:rsidRDefault="00FD313A">
      <w:pPr>
        <w:pStyle w:val="Szvegtrzs"/>
        <w:ind w:firstLine="0"/>
      </w:pPr>
    </w:p>
    <w:p w14:paraId="04FFFA86" w14:textId="77777777" w:rsidR="00FD313A" w:rsidRDefault="00FD313A">
      <w:pPr>
        <w:sectPr w:rsidR="00FD313A">
          <w:headerReference w:type="default" r:id="rId11"/>
          <w:footerReference w:type="even" r:id="rId12"/>
          <w:footerReference w:type="default" r:id="rId13"/>
          <w:headerReference w:type="first" r:id="rId14"/>
          <w:footerReference w:type="first" r:id="rId15"/>
          <w:pgSz w:w="11906" w:h="16838"/>
          <w:pgMar w:top="1710" w:right="1134" w:bottom="1710" w:left="1134" w:header="1134" w:footer="1134" w:gutter="0"/>
          <w:pgNumType w:start="1"/>
          <w:cols w:space="720"/>
        </w:sectPr>
      </w:pPr>
    </w:p>
    <w:p w14:paraId="6B3A9BCD" w14:textId="77777777" w:rsidR="00FD313A" w:rsidRDefault="00FD313A">
      <w:pPr>
        <w:pStyle w:val="Cmsor1"/>
        <w:pageBreakBefore/>
      </w:pPr>
      <w:r>
        <w:lastRenderedPageBreak/>
        <w:t>Irodalom, és csatlakozó dokumentumok jegyzéke</w:t>
      </w:r>
    </w:p>
    <w:p w14:paraId="4277FF5C" w14:textId="77777777" w:rsidR="00FD313A" w:rsidRDefault="00FD313A">
      <w:pPr>
        <w:pStyle w:val="Cmsor2"/>
      </w:pPr>
      <w:r>
        <w:t>A tanulmányozott irodalom jegyzéke:</w:t>
      </w:r>
    </w:p>
    <w:p w14:paraId="118E9753" w14:textId="77777777" w:rsidR="00637287" w:rsidRPr="00637287" w:rsidRDefault="00637287" w:rsidP="00637287">
      <w:pPr>
        <w:pStyle w:val="Szvegtrzs"/>
      </w:pPr>
    </w:p>
    <w:p w14:paraId="68D35B33" w14:textId="77777777" w:rsidR="002755C8" w:rsidRDefault="00B45284" w:rsidP="002755C8">
      <w:pPr>
        <w:pStyle w:val="Irodalomjegyzk"/>
        <w:rPr>
          <w:noProof/>
          <w:kern w:val="0"/>
          <w:szCs w:val="24"/>
        </w:rPr>
      </w:pPr>
      <w:r>
        <w:fldChar w:fldCharType="begin"/>
      </w:r>
      <w:r>
        <w:instrText xml:space="preserve"> BIBLIOGRAPHY  \l 1038 </w:instrText>
      </w:r>
      <w:r>
        <w:fldChar w:fldCharType="separate"/>
      </w:r>
      <w:r w:rsidR="002755C8">
        <w:rPr>
          <w:noProof/>
        </w:rPr>
        <w:t xml:space="preserve">1. </w:t>
      </w:r>
      <w:r w:rsidR="002755C8">
        <w:rPr>
          <w:i/>
          <w:iCs/>
          <w:noProof/>
        </w:rPr>
        <w:t xml:space="preserve">College Admissions and the Stability of Marriage. </w:t>
      </w:r>
      <w:r w:rsidR="002755C8">
        <w:rPr>
          <w:b/>
          <w:bCs/>
          <w:noProof/>
        </w:rPr>
        <w:t>Shapley, David Gale és Lloyd S.</w:t>
      </w:r>
      <w:r w:rsidR="002755C8">
        <w:rPr>
          <w:noProof/>
        </w:rPr>
        <w:t xml:space="preserve"> 1, 1962., The American Mathematical Monthly, 69. kötet, old.: 9–15.</w:t>
      </w:r>
    </w:p>
    <w:p w14:paraId="0F5EB442" w14:textId="77777777" w:rsidR="002755C8" w:rsidRDefault="002755C8" w:rsidP="002755C8">
      <w:pPr>
        <w:pStyle w:val="Irodalomjegyzk"/>
        <w:rPr>
          <w:noProof/>
        </w:rPr>
      </w:pPr>
      <w:r>
        <w:rPr>
          <w:noProof/>
        </w:rPr>
        <w:t xml:space="preserve">2. </w:t>
      </w:r>
      <w:r>
        <w:rPr>
          <w:b/>
          <w:bCs/>
          <w:noProof/>
        </w:rPr>
        <w:t>Péter, Bíró.</w:t>
      </w:r>
      <w:r>
        <w:rPr>
          <w:noProof/>
        </w:rPr>
        <w:t xml:space="preserve"> The stable matching problem and its generalizations: an algorithmic and game theoretical approach. </w:t>
      </w:r>
      <w:r>
        <w:rPr>
          <w:i/>
          <w:iCs/>
          <w:noProof/>
        </w:rPr>
        <w:t xml:space="preserve">BME Doktori Iskola vagy BME doktori repozitórium. </w:t>
      </w:r>
      <w:r>
        <w:rPr>
          <w:noProof/>
        </w:rPr>
        <w:t>[Online] 2007. [Hivatkozva: 2026. április 2.] doktori.math.bme.hu/biro_tezisfuzet.pdf.</w:t>
      </w:r>
    </w:p>
    <w:p w14:paraId="3F35FDB3" w14:textId="77777777" w:rsidR="002755C8" w:rsidRDefault="002755C8" w:rsidP="002755C8">
      <w:pPr>
        <w:pStyle w:val="Irodalomjegyzk"/>
        <w:rPr>
          <w:noProof/>
        </w:rPr>
      </w:pPr>
      <w:r>
        <w:rPr>
          <w:noProof/>
        </w:rPr>
        <w:t xml:space="preserve">3. </w:t>
      </w:r>
      <w:r>
        <w:rPr>
          <w:i/>
          <w:iCs/>
          <w:noProof/>
        </w:rPr>
        <w:t xml:space="preserve">Graph Attention Networks. </w:t>
      </w:r>
      <w:r>
        <w:rPr>
          <w:b/>
          <w:bCs/>
          <w:noProof/>
        </w:rPr>
        <w:t>Veličković, Petar, és mtsai.</w:t>
      </w:r>
      <w:r>
        <w:rPr>
          <w:noProof/>
        </w:rPr>
        <w:t xml:space="preserve"> International Conference on Learning Representations (ICLR) : ismeretlen szerző, 2018.</w:t>
      </w:r>
    </w:p>
    <w:p w14:paraId="15529EF0" w14:textId="77777777" w:rsidR="002755C8" w:rsidRDefault="002755C8" w:rsidP="002755C8">
      <w:pPr>
        <w:pStyle w:val="Irodalomjegyzk"/>
        <w:rPr>
          <w:noProof/>
        </w:rPr>
      </w:pPr>
      <w:r>
        <w:rPr>
          <w:noProof/>
        </w:rPr>
        <w:t xml:space="preserve">4. </w:t>
      </w:r>
      <w:r>
        <w:rPr>
          <w:i/>
          <w:iCs/>
          <w:noProof/>
        </w:rPr>
        <w:t xml:space="preserve">Unsupervised learning with GNNs for QUBO-based combinatorial optimization. </w:t>
      </w:r>
      <w:r>
        <w:rPr>
          <w:b/>
          <w:bCs/>
          <w:noProof/>
        </w:rPr>
        <w:t>Krylova, Olga és Phillipson, Frank.</w:t>
      </w:r>
      <w:r>
        <w:rPr>
          <w:noProof/>
        </w:rPr>
        <w:t xml:space="preserve"> 2025., EURO Journal on Computational Optimization, 13. kötet, old.: 100116.</w:t>
      </w:r>
    </w:p>
    <w:p w14:paraId="1DA807AD" w14:textId="77777777" w:rsidR="002755C8" w:rsidRDefault="002755C8" w:rsidP="002755C8">
      <w:pPr>
        <w:pStyle w:val="Irodalomjegyzk"/>
        <w:rPr>
          <w:noProof/>
        </w:rPr>
      </w:pPr>
      <w:r>
        <w:rPr>
          <w:noProof/>
        </w:rPr>
        <w:t xml:space="preserve">5. </w:t>
      </w:r>
      <w:r>
        <w:rPr>
          <w:i/>
          <w:iCs/>
          <w:noProof/>
        </w:rPr>
        <w:t xml:space="preserve">Combinatorial Optimization and Reasoning with Graph Neural Networks. </w:t>
      </w:r>
      <w:r>
        <w:rPr>
          <w:b/>
          <w:bCs/>
          <w:noProof/>
        </w:rPr>
        <w:t>Cappart, Quentin, és mtsai.</w:t>
      </w:r>
      <w:r>
        <w:rPr>
          <w:noProof/>
        </w:rPr>
        <w:t xml:space="preserve"> 130, 2023., Journal of Machine Learning Research, 24. kötet, old.: 1-61.</w:t>
      </w:r>
    </w:p>
    <w:p w14:paraId="523B2AF3" w14:textId="77777777" w:rsidR="002755C8" w:rsidRDefault="002755C8" w:rsidP="002755C8">
      <w:pPr>
        <w:pStyle w:val="Irodalomjegyzk"/>
        <w:rPr>
          <w:noProof/>
        </w:rPr>
      </w:pPr>
      <w:r>
        <w:rPr>
          <w:noProof/>
        </w:rPr>
        <w:t xml:space="preserve">6. </w:t>
      </w:r>
      <w:r>
        <w:rPr>
          <w:b/>
          <w:bCs/>
          <w:noProof/>
        </w:rPr>
        <w:t>Goodfellow, Ian, Bengio, Yoshua és Courville, Aaron.</w:t>
      </w:r>
      <w:r>
        <w:rPr>
          <w:noProof/>
        </w:rPr>
        <w:t xml:space="preserve"> </w:t>
      </w:r>
      <w:r>
        <w:rPr>
          <w:i/>
          <w:iCs/>
          <w:noProof/>
        </w:rPr>
        <w:t xml:space="preserve">Deep Learning. </w:t>
      </w:r>
      <w:r>
        <w:rPr>
          <w:noProof/>
        </w:rPr>
        <w:t>Cambridge, MA : MIT Press, 2016.</w:t>
      </w:r>
    </w:p>
    <w:p w14:paraId="42EB8179" w14:textId="77777777" w:rsidR="002755C8" w:rsidRDefault="002755C8" w:rsidP="002755C8">
      <w:pPr>
        <w:pStyle w:val="Irodalomjegyzk"/>
        <w:rPr>
          <w:noProof/>
        </w:rPr>
      </w:pPr>
      <w:r>
        <w:rPr>
          <w:noProof/>
        </w:rPr>
        <w:t xml:space="preserve">7. </w:t>
      </w:r>
      <w:r>
        <w:rPr>
          <w:i/>
          <w:iCs/>
          <w:noProof/>
        </w:rPr>
        <w:t xml:space="preserve">How Attentive are Graph Attention Networks? </w:t>
      </w:r>
      <w:r>
        <w:rPr>
          <w:b/>
          <w:bCs/>
          <w:noProof/>
        </w:rPr>
        <w:t>Brody, Shaked, Alon, Uri és Yahav, Eran.</w:t>
      </w:r>
      <w:r>
        <w:rPr>
          <w:noProof/>
        </w:rPr>
        <w:t xml:space="preserve"> International Conference on Learning Representations (ICLR) : ismeretlen szerző, 2022.</w:t>
      </w:r>
    </w:p>
    <w:p w14:paraId="5FD2C696" w14:textId="77777777" w:rsidR="002755C8" w:rsidRDefault="002755C8" w:rsidP="002755C8">
      <w:pPr>
        <w:pStyle w:val="Irodalomjegyzk"/>
        <w:rPr>
          <w:noProof/>
        </w:rPr>
      </w:pPr>
      <w:r>
        <w:rPr>
          <w:noProof/>
        </w:rPr>
        <w:t xml:space="preserve">8. </w:t>
      </w:r>
      <w:r>
        <w:rPr>
          <w:i/>
          <w:iCs/>
          <w:noProof/>
        </w:rPr>
        <w:t xml:space="preserve">Contrastive Learning for Supervised Graph Matching. </w:t>
      </w:r>
      <w:r>
        <w:rPr>
          <w:b/>
          <w:bCs/>
          <w:noProof/>
        </w:rPr>
        <w:t>Ratnayaka, Gathika, Wang, Qing és Li, Yang.</w:t>
      </w:r>
      <w:r>
        <w:rPr>
          <w:noProof/>
        </w:rPr>
        <w:t xml:space="preserve"> 2023., Proceedings of the 39th Conference on Uncertainty in Artificial Intelligence (UAI 2023), 216. kötet, old.: 1718–1729.</w:t>
      </w:r>
    </w:p>
    <w:p w14:paraId="34195B35" w14:textId="77777777" w:rsidR="002755C8" w:rsidRDefault="002755C8" w:rsidP="002755C8">
      <w:pPr>
        <w:pStyle w:val="Irodalomjegyzk"/>
        <w:rPr>
          <w:noProof/>
        </w:rPr>
      </w:pPr>
      <w:r>
        <w:rPr>
          <w:noProof/>
        </w:rPr>
        <w:t xml:space="preserve">9. </w:t>
      </w:r>
      <w:r>
        <w:rPr>
          <w:b/>
          <w:bCs/>
          <w:noProof/>
        </w:rPr>
        <w:t>Palmer, Cory és Pálvölgyi, Dömötör.</w:t>
      </w:r>
      <w:r>
        <w:rPr>
          <w:noProof/>
        </w:rPr>
        <w:t xml:space="preserve"> At most 3.55^n stable matchings. </w:t>
      </w:r>
      <w:r>
        <w:rPr>
          <w:i/>
          <w:iCs/>
          <w:noProof/>
        </w:rPr>
        <w:t xml:space="preserve">arXiv. </w:t>
      </w:r>
      <w:r>
        <w:rPr>
          <w:noProof/>
        </w:rPr>
        <w:t>[Online] 2021. arxiv.org/abs/2011.00915.</w:t>
      </w:r>
    </w:p>
    <w:p w14:paraId="44B0D044" w14:textId="0FB5E785" w:rsidR="00FD313A" w:rsidRDefault="00B45284" w:rsidP="002755C8">
      <w:pPr>
        <w:pStyle w:val="Szvegtrzs"/>
      </w:pPr>
      <w:r>
        <w:fldChar w:fldCharType="end"/>
      </w:r>
    </w:p>
    <w:p w14:paraId="25285641" w14:textId="77777777" w:rsidR="00FD313A" w:rsidRDefault="00FD313A">
      <w:pPr>
        <w:pStyle w:val="Cmsor2"/>
      </w:pPr>
      <w:r>
        <w:t>Csatlakozó egyéb elkészült dokumentációk / fájlok / stb. jegyzéke:</w:t>
      </w:r>
    </w:p>
    <w:p w14:paraId="1781D00F" w14:textId="1BEBFE41" w:rsidR="00FD313A" w:rsidRDefault="00567AC2">
      <w:pPr>
        <w:pStyle w:val="Szvegtrzs"/>
      </w:pPr>
      <w:r>
        <w:t xml:space="preserve">A projekt forráskódja elérhető a következő hivatkozáson: </w:t>
      </w:r>
      <w:hyperlink r:id="rId16" w:history="1">
        <w:r w:rsidR="006C644C" w:rsidRPr="006C644C">
          <w:rPr>
            <w:rStyle w:val="Hiperhivatkozs"/>
          </w:rPr>
          <w:t>https://github.com/csuri66/Maths-AI</w:t>
        </w:r>
      </w:hyperlink>
    </w:p>
    <w:sectPr w:rsidR="00FD313A">
      <w:headerReference w:type="even" r:id="rId17"/>
      <w:headerReference w:type="default" r:id="rId18"/>
      <w:footerReference w:type="even" r:id="rId19"/>
      <w:footerReference w:type="default" r:id="rId20"/>
      <w:headerReference w:type="first" r:id="rId21"/>
      <w:footerReference w:type="first" r:id="rId22"/>
      <w:pgSz w:w="11906" w:h="16838"/>
      <w:pgMar w:top="1710" w:right="1134" w:bottom="1710" w:left="1134"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8E75" w14:textId="77777777" w:rsidR="00045581" w:rsidRDefault="00045581">
      <w:r>
        <w:separator/>
      </w:r>
    </w:p>
  </w:endnote>
  <w:endnote w:type="continuationSeparator" w:id="0">
    <w:p w14:paraId="5A8BAFF1" w14:textId="77777777" w:rsidR="00045581" w:rsidRDefault="00045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Sylfaen"/>
    <w:charset w:val="00"/>
    <w:family w:val="swiss"/>
    <w:pitch w:val="variable"/>
    <w:sig w:usb0="E7002EFF" w:usb1="D200FDFF" w:usb2="0A246029" w:usb3="00000000" w:csb0="000001FF" w:csb1="00000000"/>
  </w:font>
  <w:font w:name="FreeSans">
    <w:altName w:val="Sylfaen"/>
    <w:charset w:val="00"/>
    <w:family w:val="swiss"/>
    <w:pitch w:val="variable"/>
    <w:sig w:usb0="E4838EFF" w:usb1="4200FDFF" w:usb2="000030A0" w:usb3="00000000" w:csb0="000001B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5750" w14:textId="77777777" w:rsidR="00FD313A" w:rsidRDefault="00FD31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0BCD" w14:textId="77777777" w:rsidR="00FD313A" w:rsidRDefault="00FD313A">
    <w:pPr>
      <w:pStyle w:val="llb"/>
    </w:pPr>
    <w:r>
      <w:fldChar w:fldCharType="begin"/>
    </w:r>
    <w:r>
      <w:instrText xml:space="preserve"> PAGE </w:instrText>
    </w:r>
    <w:r>
      <w:fldChar w:fldCharType="separate"/>
    </w:r>
    <w:r w:rsidR="00BF1B8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F757" w14:textId="77777777" w:rsidR="00FD313A" w:rsidRDefault="00FD313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5038" w14:textId="77777777" w:rsidR="00FD313A" w:rsidRDefault="00FD313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BA82" w14:textId="77777777" w:rsidR="00FD313A" w:rsidRDefault="00FD313A">
    <w:pPr>
      <w:pStyle w:val="llb"/>
    </w:pPr>
    <w:r>
      <w:fldChar w:fldCharType="begin"/>
    </w:r>
    <w:r>
      <w:instrText xml:space="preserve"> PAGE </w:instrText>
    </w:r>
    <w:r>
      <w:fldChar w:fldCharType="separate"/>
    </w:r>
    <w:r w:rsidR="00BF1B82">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2C35" w14:textId="77777777" w:rsidR="00FD313A" w:rsidRDefault="00FD31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247B" w14:textId="77777777" w:rsidR="00045581" w:rsidRDefault="00045581">
      <w:r>
        <w:separator/>
      </w:r>
    </w:p>
  </w:footnote>
  <w:footnote w:type="continuationSeparator" w:id="0">
    <w:p w14:paraId="7C3A42B7" w14:textId="77777777" w:rsidR="00045581" w:rsidRDefault="00045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F908" w14:textId="18653BC5" w:rsidR="00FD313A" w:rsidRDefault="002D0780">
    <w:pPr>
      <w:pStyle w:val="lfej"/>
    </w:pPr>
    <w:r>
      <w:t>Csurgó Márton</w:t>
    </w:r>
    <w:r w:rsidR="00FD313A">
      <w:t xml:space="preserve"> (</w:t>
    </w:r>
    <w:r>
      <w:t>HR6BO1</w:t>
    </w:r>
    <w:r w:rsidR="00FD313A">
      <w:t>)</w:t>
    </w:r>
    <w:r w:rsidR="00FD313A">
      <w:tab/>
    </w:r>
    <w:r w:rsidR="00FD313A">
      <w:tab/>
      <w:t>20</w:t>
    </w:r>
    <w:r w:rsidR="00126E02">
      <w:t>2</w:t>
    </w:r>
    <w:r>
      <w:t>6</w:t>
    </w:r>
    <w:r w:rsidR="00FD313A">
      <w:t>-</w:t>
    </w:r>
    <w:r w:rsidR="00126E02">
      <w:t>05</w:t>
    </w:r>
    <w:r w:rsidR="00FD313A">
      <w:t>-</w:t>
    </w:r>
    <w:r>
      <w:t>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CB74" w14:textId="77777777" w:rsidR="00FD313A" w:rsidRDefault="00FD313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AB76" w14:textId="77777777" w:rsidR="00FD313A" w:rsidRDefault="00FD313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D88C" w14:textId="4ECD1D5D" w:rsidR="00FD313A" w:rsidRDefault="00DF1E24">
    <w:pPr>
      <w:pStyle w:val="lfej"/>
    </w:pPr>
    <w:r>
      <w:t>Csurgó Márton</w:t>
    </w:r>
    <w:r w:rsidR="00894DAF">
      <w:t xml:space="preserve"> (</w:t>
    </w:r>
    <w:r>
      <w:t>HR6BO1</w:t>
    </w:r>
    <w:r w:rsidR="00894DAF">
      <w:t>)</w:t>
    </w:r>
    <w:r w:rsidR="00894DAF">
      <w:tab/>
    </w:r>
    <w:r w:rsidR="00894DAF">
      <w:tab/>
      <w:t>20</w:t>
    </w:r>
    <w:r>
      <w:t>26</w:t>
    </w:r>
    <w:r w:rsidR="00FD313A">
      <w:t>-</w:t>
    </w:r>
    <w:r>
      <w:t>05</w:t>
    </w:r>
    <w:r w:rsidR="00FD313A">
      <w:t>-</w:t>
    </w:r>
    <w:r>
      <w:t>14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AE59" w14:textId="77777777" w:rsidR="00FD313A" w:rsidRDefault="00FD31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Cmsor1"/>
      <w:suff w:val="nothing"/>
      <w:lvlText w:val="%1. "/>
      <w:lvlJc w:val="left"/>
      <w:pPr>
        <w:tabs>
          <w:tab w:val="num" w:pos="0"/>
        </w:tabs>
        <w:ind w:left="432" w:hanging="432"/>
      </w:pPr>
    </w:lvl>
    <w:lvl w:ilvl="1">
      <w:start w:val="1"/>
      <w:numFmt w:val="none"/>
      <w:pStyle w:val="Cmsor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6"/>
    <w:lvl w:ilvl="0">
      <w:start w:val="1"/>
      <w:numFmt w:val="bullet"/>
      <w:lvlText w:val=""/>
      <w:lvlJc w:val="left"/>
      <w:pPr>
        <w:tabs>
          <w:tab w:val="num" w:pos="1004"/>
        </w:tabs>
        <w:ind w:left="1004" w:hanging="360"/>
      </w:pPr>
      <w:rPr>
        <w:rFonts w:ascii="Symbol" w:hAnsi="Symbol" w:cs="Symbol"/>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3" w15:restartNumberingAfterBreak="0">
    <w:nsid w:val="0C107C15"/>
    <w:multiLevelType w:val="multilevel"/>
    <w:tmpl w:val="329635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0A076B"/>
    <w:multiLevelType w:val="hybridMultilevel"/>
    <w:tmpl w:val="A7C833C2"/>
    <w:lvl w:ilvl="0" w:tplc="040E0001">
      <w:start w:val="1"/>
      <w:numFmt w:val="bullet"/>
      <w:lvlText w:val=""/>
      <w:lvlJc w:val="left"/>
      <w:pPr>
        <w:ind w:left="1469" w:hanging="360"/>
      </w:pPr>
      <w:rPr>
        <w:rFonts w:ascii="Symbol" w:hAnsi="Symbol" w:hint="default"/>
      </w:rPr>
    </w:lvl>
    <w:lvl w:ilvl="1" w:tplc="040E0003" w:tentative="1">
      <w:start w:val="1"/>
      <w:numFmt w:val="bullet"/>
      <w:lvlText w:val="o"/>
      <w:lvlJc w:val="left"/>
      <w:pPr>
        <w:ind w:left="2189" w:hanging="360"/>
      </w:pPr>
      <w:rPr>
        <w:rFonts w:ascii="Courier New" w:hAnsi="Courier New" w:cs="Courier New" w:hint="default"/>
      </w:rPr>
    </w:lvl>
    <w:lvl w:ilvl="2" w:tplc="040E0005" w:tentative="1">
      <w:start w:val="1"/>
      <w:numFmt w:val="bullet"/>
      <w:lvlText w:val=""/>
      <w:lvlJc w:val="left"/>
      <w:pPr>
        <w:ind w:left="2909" w:hanging="360"/>
      </w:pPr>
      <w:rPr>
        <w:rFonts w:ascii="Wingdings" w:hAnsi="Wingdings" w:hint="default"/>
      </w:rPr>
    </w:lvl>
    <w:lvl w:ilvl="3" w:tplc="040E0001" w:tentative="1">
      <w:start w:val="1"/>
      <w:numFmt w:val="bullet"/>
      <w:lvlText w:val=""/>
      <w:lvlJc w:val="left"/>
      <w:pPr>
        <w:ind w:left="3629" w:hanging="360"/>
      </w:pPr>
      <w:rPr>
        <w:rFonts w:ascii="Symbol" w:hAnsi="Symbol" w:hint="default"/>
      </w:rPr>
    </w:lvl>
    <w:lvl w:ilvl="4" w:tplc="040E0003" w:tentative="1">
      <w:start w:val="1"/>
      <w:numFmt w:val="bullet"/>
      <w:lvlText w:val="o"/>
      <w:lvlJc w:val="left"/>
      <w:pPr>
        <w:ind w:left="4349" w:hanging="360"/>
      </w:pPr>
      <w:rPr>
        <w:rFonts w:ascii="Courier New" w:hAnsi="Courier New" w:cs="Courier New" w:hint="default"/>
      </w:rPr>
    </w:lvl>
    <w:lvl w:ilvl="5" w:tplc="040E0005" w:tentative="1">
      <w:start w:val="1"/>
      <w:numFmt w:val="bullet"/>
      <w:lvlText w:val=""/>
      <w:lvlJc w:val="left"/>
      <w:pPr>
        <w:ind w:left="5069" w:hanging="360"/>
      </w:pPr>
      <w:rPr>
        <w:rFonts w:ascii="Wingdings" w:hAnsi="Wingdings" w:hint="default"/>
      </w:rPr>
    </w:lvl>
    <w:lvl w:ilvl="6" w:tplc="040E0001" w:tentative="1">
      <w:start w:val="1"/>
      <w:numFmt w:val="bullet"/>
      <w:lvlText w:val=""/>
      <w:lvlJc w:val="left"/>
      <w:pPr>
        <w:ind w:left="5789" w:hanging="360"/>
      </w:pPr>
      <w:rPr>
        <w:rFonts w:ascii="Symbol" w:hAnsi="Symbol" w:hint="default"/>
      </w:rPr>
    </w:lvl>
    <w:lvl w:ilvl="7" w:tplc="040E0003" w:tentative="1">
      <w:start w:val="1"/>
      <w:numFmt w:val="bullet"/>
      <w:lvlText w:val="o"/>
      <w:lvlJc w:val="left"/>
      <w:pPr>
        <w:ind w:left="6509" w:hanging="360"/>
      </w:pPr>
      <w:rPr>
        <w:rFonts w:ascii="Courier New" w:hAnsi="Courier New" w:cs="Courier New" w:hint="default"/>
      </w:rPr>
    </w:lvl>
    <w:lvl w:ilvl="8" w:tplc="040E0005" w:tentative="1">
      <w:start w:val="1"/>
      <w:numFmt w:val="bullet"/>
      <w:lvlText w:val=""/>
      <w:lvlJc w:val="left"/>
      <w:pPr>
        <w:ind w:left="7229" w:hanging="360"/>
      </w:pPr>
      <w:rPr>
        <w:rFonts w:ascii="Wingdings" w:hAnsi="Wingdings" w:hint="default"/>
      </w:rPr>
    </w:lvl>
  </w:abstractNum>
  <w:num w:numId="1" w16cid:durableId="450712760">
    <w:abstractNumId w:val="0"/>
  </w:num>
  <w:num w:numId="2" w16cid:durableId="2138251712">
    <w:abstractNumId w:val="1"/>
  </w:num>
  <w:num w:numId="3" w16cid:durableId="941760921">
    <w:abstractNumId w:val="2"/>
  </w:num>
  <w:num w:numId="4" w16cid:durableId="1556506341">
    <w:abstractNumId w:val="0"/>
  </w:num>
  <w:num w:numId="5" w16cid:durableId="1842161989">
    <w:abstractNumId w:val="3"/>
  </w:num>
  <w:num w:numId="6" w16cid:durableId="1539048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60FC"/>
    <w:rsid w:val="00032F84"/>
    <w:rsid w:val="00034433"/>
    <w:rsid w:val="000356A7"/>
    <w:rsid w:val="00045581"/>
    <w:rsid w:val="00057A3F"/>
    <w:rsid w:val="00065A07"/>
    <w:rsid w:val="000757A4"/>
    <w:rsid w:val="000759A5"/>
    <w:rsid w:val="00077018"/>
    <w:rsid w:val="00077A5E"/>
    <w:rsid w:val="0009147A"/>
    <w:rsid w:val="0009245A"/>
    <w:rsid w:val="000939F2"/>
    <w:rsid w:val="000A07E5"/>
    <w:rsid w:val="000A3B30"/>
    <w:rsid w:val="000A61EE"/>
    <w:rsid w:val="000B4277"/>
    <w:rsid w:val="000B6878"/>
    <w:rsid w:val="000C4FD3"/>
    <w:rsid w:val="000D17D6"/>
    <w:rsid w:val="000D5678"/>
    <w:rsid w:val="000E4B63"/>
    <w:rsid w:val="000F75B1"/>
    <w:rsid w:val="00103C59"/>
    <w:rsid w:val="00115B86"/>
    <w:rsid w:val="00126E02"/>
    <w:rsid w:val="00130EA4"/>
    <w:rsid w:val="0014198A"/>
    <w:rsid w:val="00173304"/>
    <w:rsid w:val="0017654D"/>
    <w:rsid w:val="00176BED"/>
    <w:rsid w:val="0018453C"/>
    <w:rsid w:val="001A47FA"/>
    <w:rsid w:val="001D323C"/>
    <w:rsid w:val="001D34C9"/>
    <w:rsid w:val="001D59A5"/>
    <w:rsid w:val="001E1C8A"/>
    <w:rsid w:val="001F0F02"/>
    <w:rsid w:val="001F139B"/>
    <w:rsid w:val="001F43FB"/>
    <w:rsid w:val="001F7273"/>
    <w:rsid w:val="00200EA1"/>
    <w:rsid w:val="002070EA"/>
    <w:rsid w:val="00220E4C"/>
    <w:rsid w:val="002240F9"/>
    <w:rsid w:val="00227C51"/>
    <w:rsid w:val="00236A2B"/>
    <w:rsid w:val="00242625"/>
    <w:rsid w:val="00261DAB"/>
    <w:rsid w:val="00270700"/>
    <w:rsid w:val="002755C8"/>
    <w:rsid w:val="00275EE2"/>
    <w:rsid w:val="00280F20"/>
    <w:rsid w:val="002867D0"/>
    <w:rsid w:val="00290C22"/>
    <w:rsid w:val="002917D7"/>
    <w:rsid w:val="00294D57"/>
    <w:rsid w:val="002D0780"/>
    <w:rsid w:val="002D1909"/>
    <w:rsid w:val="002D42F0"/>
    <w:rsid w:val="002F052B"/>
    <w:rsid w:val="00302E6F"/>
    <w:rsid w:val="00303BD3"/>
    <w:rsid w:val="00306800"/>
    <w:rsid w:val="003114A8"/>
    <w:rsid w:val="003237DE"/>
    <w:rsid w:val="00324A81"/>
    <w:rsid w:val="00331FBC"/>
    <w:rsid w:val="003471D7"/>
    <w:rsid w:val="00352A26"/>
    <w:rsid w:val="00353F1F"/>
    <w:rsid w:val="003552F7"/>
    <w:rsid w:val="00373909"/>
    <w:rsid w:val="003741D8"/>
    <w:rsid w:val="0037625D"/>
    <w:rsid w:val="00376361"/>
    <w:rsid w:val="0039232A"/>
    <w:rsid w:val="003927AC"/>
    <w:rsid w:val="00396595"/>
    <w:rsid w:val="003B42B0"/>
    <w:rsid w:val="003C4E59"/>
    <w:rsid w:val="003D3F7F"/>
    <w:rsid w:val="003D6A17"/>
    <w:rsid w:val="00404183"/>
    <w:rsid w:val="00421912"/>
    <w:rsid w:val="00434F17"/>
    <w:rsid w:val="004501F7"/>
    <w:rsid w:val="0046021D"/>
    <w:rsid w:val="00487E50"/>
    <w:rsid w:val="00494278"/>
    <w:rsid w:val="004A1BD7"/>
    <w:rsid w:val="004A337E"/>
    <w:rsid w:val="004A467E"/>
    <w:rsid w:val="004A7CBA"/>
    <w:rsid w:val="004C5A0B"/>
    <w:rsid w:val="004E2080"/>
    <w:rsid w:val="004E66E3"/>
    <w:rsid w:val="004F71AB"/>
    <w:rsid w:val="004F75D4"/>
    <w:rsid w:val="00501F2E"/>
    <w:rsid w:val="00507AA2"/>
    <w:rsid w:val="0051621C"/>
    <w:rsid w:val="00516B8F"/>
    <w:rsid w:val="005204B3"/>
    <w:rsid w:val="0052417A"/>
    <w:rsid w:val="00525512"/>
    <w:rsid w:val="00527E4E"/>
    <w:rsid w:val="00534534"/>
    <w:rsid w:val="00536D9B"/>
    <w:rsid w:val="00540E8B"/>
    <w:rsid w:val="0054232E"/>
    <w:rsid w:val="00546C2C"/>
    <w:rsid w:val="00547655"/>
    <w:rsid w:val="00563B56"/>
    <w:rsid w:val="0056730A"/>
    <w:rsid w:val="00567AC2"/>
    <w:rsid w:val="00572DF7"/>
    <w:rsid w:val="0057310D"/>
    <w:rsid w:val="00590CEC"/>
    <w:rsid w:val="00591562"/>
    <w:rsid w:val="00592F9D"/>
    <w:rsid w:val="00592FC6"/>
    <w:rsid w:val="0059647D"/>
    <w:rsid w:val="005A4422"/>
    <w:rsid w:val="005B1ABE"/>
    <w:rsid w:val="005B75F3"/>
    <w:rsid w:val="005C3AC2"/>
    <w:rsid w:val="005C4E67"/>
    <w:rsid w:val="005C7BE1"/>
    <w:rsid w:val="005D70FB"/>
    <w:rsid w:val="005D746E"/>
    <w:rsid w:val="005E3F81"/>
    <w:rsid w:val="005E527A"/>
    <w:rsid w:val="005F209E"/>
    <w:rsid w:val="005F795B"/>
    <w:rsid w:val="00622613"/>
    <w:rsid w:val="00622DC2"/>
    <w:rsid w:val="00627BFF"/>
    <w:rsid w:val="00632EB8"/>
    <w:rsid w:val="00637287"/>
    <w:rsid w:val="006408D7"/>
    <w:rsid w:val="00650465"/>
    <w:rsid w:val="0065522E"/>
    <w:rsid w:val="006617D2"/>
    <w:rsid w:val="00680DA2"/>
    <w:rsid w:val="00691017"/>
    <w:rsid w:val="00695F70"/>
    <w:rsid w:val="006971C3"/>
    <w:rsid w:val="006A64FC"/>
    <w:rsid w:val="006B1BE2"/>
    <w:rsid w:val="006B58B7"/>
    <w:rsid w:val="006B63BA"/>
    <w:rsid w:val="006C644C"/>
    <w:rsid w:val="006D7123"/>
    <w:rsid w:val="006E1EF2"/>
    <w:rsid w:val="006E55D3"/>
    <w:rsid w:val="006E7D55"/>
    <w:rsid w:val="006F3D23"/>
    <w:rsid w:val="006F46C0"/>
    <w:rsid w:val="006F54C3"/>
    <w:rsid w:val="00702F86"/>
    <w:rsid w:val="00704A98"/>
    <w:rsid w:val="00705126"/>
    <w:rsid w:val="0070668F"/>
    <w:rsid w:val="0071211D"/>
    <w:rsid w:val="0072050A"/>
    <w:rsid w:val="00724BFF"/>
    <w:rsid w:val="0074227A"/>
    <w:rsid w:val="0074436B"/>
    <w:rsid w:val="007548A0"/>
    <w:rsid w:val="00755391"/>
    <w:rsid w:val="00761F27"/>
    <w:rsid w:val="00762CF2"/>
    <w:rsid w:val="007633DB"/>
    <w:rsid w:val="00766433"/>
    <w:rsid w:val="00773848"/>
    <w:rsid w:val="00783818"/>
    <w:rsid w:val="007B6EEC"/>
    <w:rsid w:val="007D2541"/>
    <w:rsid w:val="007D7D7E"/>
    <w:rsid w:val="007F334B"/>
    <w:rsid w:val="007F5B7A"/>
    <w:rsid w:val="00801D97"/>
    <w:rsid w:val="00806D17"/>
    <w:rsid w:val="008248B8"/>
    <w:rsid w:val="00826473"/>
    <w:rsid w:val="0083401C"/>
    <w:rsid w:val="008656E5"/>
    <w:rsid w:val="0089492C"/>
    <w:rsid w:val="00894DAF"/>
    <w:rsid w:val="008A1818"/>
    <w:rsid w:val="008A489F"/>
    <w:rsid w:val="008B328A"/>
    <w:rsid w:val="008B3312"/>
    <w:rsid w:val="008B42B2"/>
    <w:rsid w:val="008C52E4"/>
    <w:rsid w:val="008E0C98"/>
    <w:rsid w:val="00925601"/>
    <w:rsid w:val="00941BE6"/>
    <w:rsid w:val="00950708"/>
    <w:rsid w:val="00955670"/>
    <w:rsid w:val="0096171F"/>
    <w:rsid w:val="00961EB5"/>
    <w:rsid w:val="00966857"/>
    <w:rsid w:val="00970099"/>
    <w:rsid w:val="0097154E"/>
    <w:rsid w:val="00974A3E"/>
    <w:rsid w:val="00974DD5"/>
    <w:rsid w:val="009836C5"/>
    <w:rsid w:val="009A4662"/>
    <w:rsid w:val="009A5A9F"/>
    <w:rsid w:val="009A7AF4"/>
    <w:rsid w:val="009B2FD9"/>
    <w:rsid w:val="009C5EEB"/>
    <w:rsid w:val="009D1EA5"/>
    <w:rsid w:val="009D3F46"/>
    <w:rsid w:val="009D4A3A"/>
    <w:rsid w:val="009D6EF9"/>
    <w:rsid w:val="009E10B3"/>
    <w:rsid w:val="009F5FCC"/>
    <w:rsid w:val="009F7DA8"/>
    <w:rsid w:val="00A079F3"/>
    <w:rsid w:val="00A1068B"/>
    <w:rsid w:val="00A14308"/>
    <w:rsid w:val="00A16A89"/>
    <w:rsid w:val="00A17119"/>
    <w:rsid w:val="00A21D33"/>
    <w:rsid w:val="00A22C66"/>
    <w:rsid w:val="00A330DE"/>
    <w:rsid w:val="00A355ED"/>
    <w:rsid w:val="00A37010"/>
    <w:rsid w:val="00A41171"/>
    <w:rsid w:val="00A6002D"/>
    <w:rsid w:val="00A63FD0"/>
    <w:rsid w:val="00A77189"/>
    <w:rsid w:val="00A944E2"/>
    <w:rsid w:val="00A959E5"/>
    <w:rsid w:val="00AA2761"/>
    <w:rsid w:val="00AA3EB1"/>
    <w:rsid w:val="00AA7C8E"/>
    <w:rsid w:val="00AB752B"/>
    <w:rsid w:val="00AC2D7E"/>
    <w:rsid w:val="00AC5B48"/>
    <w:rsid w:val="00AC71BA"/>
    <w:rsid w:val="00AC7809"/>
    <w:rsid w:val="00AE1E75"/>
    <w:rsid w:val="00AF1EE3"/>
    <w:rsid w:val="00B015DF"/>
    <w:rsid w:val="00B10B87"/>
    <w:rsid w:val="00B12310"/>
    <w:rsid w:val="00B1549D"/>
    <w:rsid w:val="00B15CC8"/>
    <w:rsid w:val="00B2604A"/>
    <w:rsid w:val="00B27BAD"/>
    <w:rsid w:val="00B36114"/>
    <w:rsid w:val="00B40F2D"/>
    <w:rsid w:val="00B45284"/>
    <w:rsid w:val="00B50377"/>
    <w:rsid w:val="00B54C47"/>
    <w:rsid w:val="00B55FEE"/>
    <w:rsid w:val="00B56F14"/>
    <w:rsid w:val="00B70C34"/>
    <w:rsid w:val="00B768DA"/>
    <w:rsid w:val="00B7706E"/>
    <w:rsid w:val="00B852F0"/>
    <w:rsid w:val="00B923FB"/>
    <w:rsid w:val="00BC1012"/>
    <w:rsid w:val="00BD511C"/>
    <w:rsid w:val="00BE1C50"/>
    <w:rsid w:val="00BF1B82"/>
    <w:rsid w:val="00BF2520"/>
    <w:rsid w:val="00C04213"/>
    <w:rsid w:val="00C279B8"/>
    <w:rsid w:val="00C41D7F"/>
    <w:rsid w:val="00C439ED"/>
    <w:rsid w:val="00C52DB9"/>
    <w:rsid w:val="00C61C7D"/>
    <w:rsid w:val="00C754FF"/>
    <w:rsid w:val="00C85908"/>
    <w:rsid w:val="00C9039A"/>
    <w:rsid w:val="00C91C19"/>
    <w:rsid w:val="00CA7B5D"/>
    <w:rsid w:val="00CC1960"/>
    <w:rsid w:val="00CC2BDE"/>
    <w:rsid w:val="00CD3A43"/>
    <w:rsid w:val="00CD6147"/>
    <w:rsid w:val="00CD7B6E"/>
    <w:rsid w:val="00CE31D8"/>
    <w:rsid w:val="00D0697A"/>
    <w:rsid w:val="00D072AD"/>
    <w:rsid w:val="00D07F5A"/>
    <w:rsid w:val="00D104F9"/>
    <w:rsid w:val="00D108D3"/>
    <w:rsid w:val="00D1706E"/>
    <w:rsid w:val="00D604A3"/>
    <w:rsid w:val="00D74CA6"/>
    <w:rsid w:val="00D75E77"/>
    <w:rsid w:val="00D84B28"/>
    <w:rsid w:val="00D9441F"/>
    <w:rsid w:val="00D9705F"/>
    <w:rsid w:val="00DA1B31"/>
    <w:rsid w:val="00DB3D37"/>
    <w:rsid w:val="00DB719B"/>
    <w:rsid w:val="00DB725F"/>
    <w:rsid w:val="00DB7DD7"/>
    <w:rsid w:val="00DC6D09"/>
    <w:rsid w:val="00DC7DB6"/>
    <w:rsid w:val="00DD1B91"/>
    <w:rsid w:val="00DD54B0"/>
    <w:rsid w:val="00DD6F4E"/>
    <w:rsid w:val="00DF1E24"/>
    <w:rsid w:val="00DF34E7"/>
    <w:rsid w:val="00E04AB5"/>
    <w:rsid w:val="00E06157"/>
    <w:rsid w:val="00E103FC"/>
    <w:rsid w:val="00E12F03"/>
    <w:rsid w:val="00E17BE1"/>
    <w:rsid w:val="00E20D44"/>
    <w:rsid w:val="00E22FEE"/>
    <w:rsid w:val="00E31958"/>
    <w:rsid w:val="00E356D2"/>
    <w:rsid w:val="00E560FC"/>
    <w:rsid w:val="00E576A5"/>
    <w:rsid w:val="00E6158C"/>
    <w:rsid w:val="00E61ECD"/>
    <w:rsid w:val="00E62C95"/>
    <w:rsid w:val="00E6791E"/>
    <w:rsid w:val="00E709E0"/>
    <w:rsid w:val="00E7302E"/>
    <w:rsid w:val="00E963E8"/>
    <w:rsid w:val="00EC60EB"/>
    <w:rsid w:val="00ED0559"/>
    <w:rsid w:val="00ED5344"/>
    <w:rsid w:val="00ED6C1E"/>
    <w:rsid w:val="00EE1B42"/>
    <w:rsid w:val="00EE4972"/>
    <w:rsid w:val="00EE5CC2"/>
    <w:rsid w:val="00EF69E2"/>
    <w:rsid w:val="00F0192F"/>
    <w:rsid w:val="00F206C1"/>
    <w:rsid w:val="00F33712"/>
    <w:rsid w:val="00F37D68"/>
    <w:rsid w:val="00F502CA"/>
    <w:rsid w:val="00F5308E"/>
    <w:rsid w:val="00F53E81"/>
    <w:rsid w:val="00F56BEE"/>
    <w:rsid w:val="00F5773A"/>
    <w:rsid w:val="00F61398"/>
    <w:rsid w:val="00F82267"/>
    <w:rsid w:val="00F84770"/>
    <w:rsid w:val="00F90009"/>
    <w:rsid w:val="00FB05C8"/>
    <w:rsid w:val="00FB4009"/>
    <w:rsid w:val="00FD313A"/>
    <w:rsid w:val="00FD6031"/>
    <w:rsid w:val="00FE7C3C"/>
    <w:rsid w:val="00FF679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5155E43"/>
  <w15:docId w15:val="{977BD40B-3038-4DC2-A40F-B67B4E31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27C51"/>
    <w:pPr>
      <w:widowControl w:val="0"/>
      <w:suppressAutoHyphens/>
      <w:ind w:left="346" w:firstLine="403"/>
      <w:jc w:val="both"/>
    </w:pPr>
    <w:rPr>
      <w:rFonts w:eastAsia="DejaVu Sans" w:cs="FreeSans"/>
      <w:kern w:val="1"/>
      <w:sz w:val="24"/>
      <w:szCs w:val="24"/>
      <w:lang w:eastAsia="hi-IN" w:bidi="hi-IN"/>
    </w:rPr>
  </w:style>
  <w:style w:type="paragraph" w:styleId="Cmsor1">
    <w:name w:val="heading 1"/>
    <w:basedOn w:val="Cmsor"/>
    <w:next w:val="Cmsor2"/>
    <w:link w:val="Cmsor1Char"/>
    <w:uiPriority w:val="9"/>
    <w:qFormat/>
    <w:rsid w:val="00227C51"/>
    <w:pPr>
      <w:numPr>
        <w:numId w:val="1"/>
      </w:numPr>
      <w:spacing w:before="238" w:after="119"/>
      <w:ind w:left="289" w:firstLine="0"/>
      <w:jc w:val="center"/>
      <w:outlineLvl w:val="0"/>
    </w:pPr>
    <w:rPr>
      <w:b/>
      <w:bCs/>
      <w:szCs w:val="32"/>
    </w:rPr>
  </w:style>
  <w:style w:type="paragraph" w:styleId="Cmsor2">
    <w:name w:val="heading 2"/>
    <w:basedOn w:val="Norml"/>
    <w:next w:val="Szvegtrzs"/>
    <w:qFormat/>
    <w:rsid w:val="00227C51"/>
    <w:pPr>
      <w:numPr>
        <w:ilvl w:val="1"/>
        <w:numId w:val="1"/>
      </w:numPr>
      <w:spacing w:before="119"/>
      <w:outlineLvl w:val="1"/>
    </w:pPr>
    <w:rPr>
      <w:rFonts w:ascii="Arial" w:hAnsi="Arial" w:cs="Arial"/>
      <w:b/>
      <w:bCs/>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DefaultParagraphFont1">
    <w:name w:val="Default Paragraph Font1"/>
  </w:style>
  <w:style w:type="character" w:customStyle="1" w:styleId="Lbjegyzet-karakterek">
    <w:name w:val="Lábjegyzet-karakterek"/>
    <w:rPr>
      <w:rFonts w:cs="Times New Roman"/>
      <w:vertAlign w:val="superscript"/>
    </w:rPr>
  </w:style>
  <w:style w:type="character" w:styleId="Lbjegyzet-hivatkozs">
    <w:name w:val="footnote reference"/>
    <w:rPr>
      <w:vertAlign w:val="superscript"/>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4z0">
    <w:name w:val="WW8Num4z0"/>
    <w:rPr>
      <w:rFonts w:cs="Times New Roman"/>
    </w:rPr>
  </w:style>
  <w:style w:type="character" w:styleId="Vgjegyzet-hivatkozs">
    <w:name w:val="endnote reference"/>
    <w:rPr>
      <w:vertAlign w:val="superscript"/>
    </w:rPr>
  </w:style>
  <w:style w:type="character" w:customStyle="1" w:styleId="Vgjegyzet-karakterek">
    <w:name w:val="Végjegyzet-karakterek"/>
  </w:style>
  <w:style w:type="paragraph" w:customStyle="1" w:styleId="Cmsor">
    <w:name w:val="Címsor"/>
    <w:basedOn w:val="Norml"/>
    <w:next w:val="Szvegtrzs"/>
    <w:pPr>
      <w:keepNext/>
      <w:spacing w:before="240" w:after="120"/>
    </w:pPr>
    <w:rPr>
      <w:rFonts w:ascii="Arial" w:hAnsi="Arial"/>
      <w:sz w:val="28"/>
      <w:szCs w:val="28"/>
    </w:rPr>
  </w:style>
  <w:style w:type="paragraph" w:styleId="Szvegtrzs">
    <w:name w:val="Body Text"/>
    <w:basedOn w:val="Norml"/>
  </w:style>
  <w:style w:type="paragraph" w:styleId="Lista">
    <w:name w:val="List"/>
    <w:basedOn w:val="Szvegtrzs"/>
  </w:style>
  <w:style w:type="paragraph" w:customStyle="1" w:styleId="Felirat">
    <w:name w:val="Felirat"/>
    <w:basedOn w:val="Norml"/>
    <w:pPr>
      <w:suppressLineNumbers/>
      <w:spacing w:before="120" w:after="120"/>
    </w:pPr>
    <w:rPr>
      <w:i/>
      <w:iCs/>
    </w:rPr>
  </w:style>
  <w:style w:type="paragraph" w:customStyle="1" w:styleId="Trgymutat">
    <w:name w:val="Tárgymutató"/>
    <w:basedOn w:val="Norml"/>
    <w:pPr>
      <w:suppressLineNumbers/>
    </w:pPr>
  </w:style>
  <w:style w:type="paragraph" w:customStyle="1" w:styleId="Fedlapcim">
    <w:name w:val="Fedlap cim"/>
    <w:basedOn w:val="Cmsor1"/>
    <w:pPr>
      <w:numPr>
        <w:numId w:val="0"/>
      </w:numPr>
      <w:ind w:left="288"/>
    </w:pPr>
    <w:rPr>
      <w:sz w:val="48"/>
    </w:rPr>
  </w:style>
  <w:style w:type="paragraph" w:customStyle="1" w:styleId="Tblzattartalom">
    <w:name w:val="Táblázattartalom"/>
    <w:basedOn w:val="Norml"/>
    <w:pPr>
      <w:suppressLineNumbers/>
    </w:pPr>
    <w:rPr>
      <w:sz w:val="28"/>
    </w:rPr>
  </w:style>
  <w:style w:type="paragraph" w:customStyle="1" w:styleId="Tblzatfejlc">
    <w:name w:val="Táblázatfejléc"/>
    <w:basedOn w:val="Tblzattartalom"/>
    <w:pPr>
      <w:jc w:val="center"/>
    </w:pPr>
    <w:rPr>
      <w:b/>
      <w:bCs/>
    </w:rPr>
  </w:style>
  <w:style w:type="paragraph" w:customStyle="1" w:styleId="Fedlapcim2">
    <w:name w:val="Fedlap cim 2"/>
    <w:basedOn w:val="Fedlapcim"/>
    <w:next w:val="Norml"/>
    <w:rPr>
      <w:sz w:val="36"/>
    </w:rPr>
  </w:style>
  <w:style w:type="paragraph" w:customStyle="1" w:styleId="Fedlapcim3">
    <w:name w:val="Fedlap cim 3"/>
    <w:basedOn w:val="Fedlapcim2"/>
    <w:next w:val="Norml"/>
    <w:rPr>
      <w:sz w:val="28"/>
    </w:rPr>
  </w:style>
  <w:style w:type="paragraph" w:styleId="Lbjegyzetszveg">
    <w:name w:val="footnote text"/>
    <w:basedOn w:val="Norml"/>
    <w:pPr>
      <w:suppressLineNumbers/>
      <w:ind w:left="283" w:hanging="283"/>
    </w:pPr>
    <w:rPr>
      <w:sz w:val="20"/>
      <w:szCs w:val="20"/>
    </w:rPr>
  </w:style>
  <w:style w:type="paragraph" w:customStyle="1" w:styleId="ListBullet21">
    <w:name w:val="List Bullet 21"/>
    <w:basedOn w:val="Norml"/>
    <w:pPr>
      <w:tabs>
        <w:tab w:val="left" w:pos="360"/>
      </w:tabs>
      <w:ind w:left="360" w:hanging="360"/>
    </w:pPr>
  </w:style>
  <w:style w:type="paragraph" w:styleId="lfej">
    <w:name w:val="header"/>
    <w:basedOn w:val="Norml"/>
    <w:pPr>
      <w:suppressLineNumbers/>
      <w:pBdr>
        <w:bottom w:val="single" w:sz="1" w:space="0" w:color="000000"/>
      </w:pBdr>
      <w:tabs>
        <w:tab w:val="center" w:pos="4819"/>
        <w:tab w:val="right" w:pos="9638"/>
      </w:tabs>
      <w:jc w:val="left"/>
    </w:pPr>
  </w:style>
  <w:style w:type="paragraph" w:styleId="llb">
    <w:name w:val="footer"/>
    <w:basedOn w:val="Norml"/>
    <w:pPr>
      <w:suppressLineNumbers/>
      <w:pBdr>
        <w:top w:val="single" w:sz="1" w:space="0" w:color="000000"/>
      </w:pBdr>
      <w:tabs>
        <w:tab w:val="center" w:pos="4819"/>
        <w:tab w:val="right" w:pos="9638"/>
      </w:tabs>
      <w:jc w:val="center"/>
    </w:pPr>
  </w:style>
  <w:style w:type="paragraph" w:customStyle="1" w:styleId="Caption1">
    <w:name w:val="Caption1"/>
    <w:basedOn w:val="Norml"/>
    <w:next w:val="Norml"/>
    <w:pPr>
      <w:spacing w:before="120" w:after="120"/>
    </w:pPr>
    <w:rPr>
      <w:b/>
      <w:bCs/>
      <w:sz w:val="20"/>
      <w:szCs w:val="20"/>
    </w:rPr>
  </w:style>
  <w:style w:type="paragraph" w:customStyle="1" w:styleId="tblzat">
    <w:name w:val="táblázat"/>
    <w:basedOn w:val="Felirat"/>
  </w:style>
  <w:style w:type="table" w:styleId="Rcsostblzat">
    <w:name w:val="Table Grid"/>
    <w:basedOn w:val="Normltblzat"/>
    <w:uiPriority w:val="59"/>
    <w:rsid w:val="001A47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l"/>
    <w:uiPriority w:val="99"/>
    <w:rsid w:val="000759A5"/>
    <w:pPr>
      <w:widowControl/>
      <w:suppressAutoHyphens w:val="0"/>
      <w:autoSpaceDE w:val="0"/>
      <w:autoSpaceDN w:val="0"/>
      <w:adjustRightInd w:val="0"/>
      <w:ind w:left="0" w:firstLine="0"/>
      <w:jc w:val="left"/>
    </w:pPr>
    <w:rPr>
      <w:rFonts w:eastAsia="Times New Roman" w:cs="Times New Roman"/>
      <w:kern w:val="0"/>
      <w:sz w:val="28"/>
      <w:lang w:bidi="ar-SA"/>
    </w:rPr>
  </w:style>
  <w:style w:type="paragraph" w:styleId="Vgjegyzetszvege">
    <w:name w:val="endnote text"/>
    <w:basedOn w:val="Norml"/>
    <w:link w:val="VgjegyzetszvegeChar"/>
    <w:uiPriority w:val="99"/>
    <w:semiHidden/>
    <w:unhideWhenUsed/>
    <w:rsid w:val="00A330DE"/>
    <w:rPr>
      <w:rFonts w:cs="Mangal"/>
      <w:sz w:val="20"/>
      <w:szCs w:val="18"/>
    </w:rPr>
  </w:style>
  <w:style w:type="character" w:customStyle="1" w:styleId="VgjegyzetszvegeChar">
    <w:name w:val="Végjegyzet szövege Char"/>
    <w:link w:val="Vgjegyzetszvege"/>
    <w:uiPriority w:val="99"/>
    <w:semiHidden/>
    <w:rsid w:val="00A330DE"/>
    <w:rPr>
      <w:rFonts w:eastAsia="DejaVu Sans" w:cs="Mangal"/>
      <w:kern w:val="1"/>
      <w:szCs w:val="18"/>
      <w:lang w:val="hu-HU" w:eastAsia="hi-IN" w:bidi="hi-IN"/>
    </w:rPr>
  </w:style>
  <w:style w:type="paragraph" w:styleId="Kpalrs">
    <w:name w:val="caption"/>
    <w:basedOn w:val="Norml"/>
    <w:next w:val="Norml"/>
    <w:uiPriority w:val="35"/>
    <w:unhideWhenUsed/>
    <w:qFormat/>
    <w:rsid w:val="00826473"/>
    <w:rPr>
      <w:rFonts w:cs="Mangal"/>
      <w:b/>
      <w:bCs/>
      <w:sz w:val="20"/>
      <w:szCs w:val="18"/>
    </w:rPr>
  </w:style>
  <w:style w:type="paragraph" w:styleId="Alcm">
    <w:name w:val="Subtitle"/>
    <w:basedOn w:val="Norml"/>
    <w:next w:val="Norml"/>
    <w:link w:val="AlcmChar"/>
    <w:uiPriority w:val="11"/>
    <w:qFormat/>
    <w:rsid w:val="00173304"/>
    <w:pPr>
      <w:numPr>
        <w:ilvl w:val="1"/>
      </w:numPr>
      <w:spacing w:after="160"/>
      <w:ind w:left="346" w:firstLine="403"/>
    </w:pPr>
    <w:rPr>
      <w:rFonts w:asciiTheme="minorHAnsi" w:eastAsiaTheme="minorEastAsia" w:hAnsiTheme="minorHAnsi" w:cs="Mangal"/>
      <w:color w:val="5A5A5A" w:themeColor="text1" w:themeTint="A5"/>
      <w:spacing w:val="15"/>
      <w:sz w:val="22"/>
      <w:szCs w:val="20"/>
    </w:rPr>
  </w:style>
  <w:style w:type="character" w:customStyle="1" w:styleId="AlcmChar">
    <w:name w:val="Alcím Char"/>
    <w:basedOn w:val="Bekezdsalapbettpusa"/>
    <w:link w:val="Alcm"/>
    <w:uiPriority w:val="11"/>
    <w:rsid w:val="00173304"/>
    <w:rPr>
      <w:rFonts w:asciiTheme="minorHAnsi" w:eastAsiaTheme="minorEastAsia" w:hAnsiTheme="minorHAnsi" w:cs="Mangal"/>
      <w:color w:val="5A5A5A" w:themeColor="text1" w:themeTint="A5"/>
      <w:spacing w:val="15"/>
      <w:kern w:val="1"/>
      <w:sz w:val="22"/>
      <w:lang w:eastAsia="hi-IN" w:bidi="hi-IN"/>
    </w:rPr>
  </w:style>
  <w:style w:type="character" w:styleId="Helyrzszveg">
    <w:name w:val="Placeholder Text"/>
    <w:basedOn w:val="Bekezdsalapbettpusa"/>
    <w:uiPriority w:val="99"/>
    <w:semiHidden/>
    <w:rsid w:val="00AC5B48"/>
    <w:rPr>
      <w:color w:val="666666"/>
    </w:rPr>
  </w:style>
  <w:style w:type="character" w:styleId="Jegyzethivatkozs">
    <w:name w:val="annotation reference"/>
    <w:basedOn w:val="Bekezdsalapbettpusa"/>
    <w:uiPriority w:val="99"/>
    <w:semiHidden/>
    <w:unhideWhenUsed/>
    <w:rsid w:val="00EE5CC2"/>
    <w:rPr>
      <w:sz w:val="16"/>
      <w:szCs w:val="16"/>
    </w:rPr>
  </w:style>
  <w:style w:type="paragraph" w:styleId="Jegyzetszveg">
    <w:name w:val="annotation text"/>
    <w:basedOn w:val="Norml"/>
    <w:link w:val="JegyzetszvegChar"/>
    <w:uiPriority w:val="99"/>
    <w:semiHidden/>
    <w:unhideWhenUsed/>
    <w:rsid w:val="00EE5CC2"/>
    <w:rPr>
      <w:rFonts w:cs="Mangal"/>
      <w:sz w:val="20"/>
      <w:szCs w:val="18"/>
    </w:rPr>
  </w:style>
  <w:style w:type="character" w:customStyle="1" w:styleId="JegyzetszvegChar">
    <w:name w:val="Jegyzetszöveg Char"/>
    <w:basedOn w:val="Bekezdsalapbettpusa"/>
    <w:link w:val="Jegyzetszveg"/>
    <w:uiPriority w:val="99"/>
    <w:semiHidden/>
    <w:rsid w:val="00EE5CC2"/>
    <w:rPr>
      <w:rFonts w:eastAsia="DejaVu Sans" w:cs="Mangal"/>
      <w:kern w:val="1"/>
      <w:szCs w:val="18"/>
      <w:lang w:eastAsia="hi-IN" w:bidi="hi-IN"/>
    </w:rPr>
  </w:style>
  <w:style w:type="paragraph" w:styleId="Megjegyzstrgya">
    <w:name w:val="annotation subject"/>
    <w:basedOn w:val="Jegyzetszveg"/>
    <w:next w:val="Jegyzetszveg"/>
    <w:link w:val="MegjegyzstrgyaChar"/>
    <w:uiPriority w:val="99"/>
    <w:semiHidden/>
    <w:unhideWhenUsed/>
    <w:rsid w:val="00EE5CC2"/>
    <w:rPr>
      <w:b/>
      <w:bCs/>
    </w:rPr>
  </w:style>
  <w:style w:type="character" w:customStyle="1" w:styleId="MegjegyzstrgyaChar">
    <w:name w:val="Megjegyzés tárgya Char"/>
    <w:basedOn w:val="JegyzetszvegChar"/>
    <w:link w:val="Megjegyzstrgya"/>
    <w:uiPriority w:val="99"/>
    <w:semiHidden/>
    <w:rsid w:val="00EE5CC2"/>
    <w:rPr>
      <w:rFonts w:eastAsia="DejaVu Sans" w:cs="Mangal"/>
      <w:b/>
      <w:bCs/>
      <w:kern w:val="1"/>
      <w:szCs w:val="18"/>
      <w:lang w:eastAsia="hi-IN" w:bidi="hi-IN"/>
    </w:rPr>
  </w:style>
  <w:style w:type="character" w:customStyle="1" w:styleId="Cmsor1Char">
    <w:name w:val="Címsor 1 Char"/>
    <w:basedOn w:val="Bekezdsalapbettpusa"/>
    <w:link w:val="Cmsor1"/>
    <w:uiPriority w:val="9"/>
    <w:rsid w:val="00B45284"/>
    <w:rPr>
      <w:rFonts w:ascii="Arial" w:eastAsia="DejaVu Sans" w:hAnsi="Arial" w:cs="FreeSans"/>
      <w:b/>
      <w:bCs/>
      <w:kern w:val="1"/>
      <w:sz w:val="28"/>
      <w:szCs w:val="32"/>
      <w:lang w:eastAsia="hi-IN" w:bidi="hi-IN"/>
    </w:rPr>
  </w:style>
  <w:style w:type="paragraph" w:styleId="Irodalomjegyzk">
    <w:name w:val="Bibliography"/>
    <w:basedOn w:val="Norml"/>
    <w:next w:val="Norml"/>
    <w:uiPriority w:val="37"/>
    <w:unhideWhenUsed/>
    <w:rsid w:val="00B45284"/>
    <w:rPr>
      <w:rFonts w:cs="Mangal"/>
      <w:szCs w:val="21"/>
    </w:rPr>
  </w:style>
  <w:style w:type="character" w:styleId="Hiperhivatkozs">
    <w:name w:val="Hyperlink"/>
    <w:basedOn w:val="Bekezdsalapbettpusa"/>
    <w:uiPriority w:val="99"/>
    <w:unhideWhenUsed/>
    <w:rsid w:val="006C644C"/>
    <w:rPr>
      <w:color w:val="0000FF" w:themeColor="hyperlink"/>
      <w:u w:val="single"/>
    </w:rPr>
  </w:style>
  <w:style w:type="character" w:styleId="Feloldatlanmegemlts">
    <w:name w:val="Unresolved Mention"/>
    <w:basedOn w:val="Bekezdsalapbettpusa"/>
    <w:uiPriority w:val="99"/>
    <w:semiHidden/>
    <w:unhideWhenUsed/>
    <w:rsid w:val="006C6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1947">
      <w:bodyDiv w:val="1"/>
      <w:marLeft w:val="0"/>
      <w:marRight w:val="0"/>
      <w:marTop w:val="0"/>
      <w:marBottom w:val="0"/>
      <w:divBdr>
        <w:top w:val="none" w:sz="0" w:space="0" w:color="auto"/>
        <w:left w:val="none" w:sz="0" w:space="0" w:color="auto"/>
        <w:bottom w:val="none" w:sz="0" w:space="0" w:color="auto"/>
        <w:right w:val="none" w:sz="0" w:space="0" w:color="auto"/>
      </w:divBdr>
    </w:div>
    <w:div w:id="148836837">
      <w:bodyDiv w:val="1"/>
      <w:marLeft w:val="0"/>
      <w:marRight w:val="0"/>
      <w:marTop w:val="0"/>
      <w:marBottom w:val="0"/>
      <w:divBdr>
        <w:top w:val="none" w:sz="0" w:space="0" w:color="auto"/>
        <w:left w:val="none" w:sz="0" w:space="0" w:color="auto"/>
        <w:bottom w:val="none" w:sz="0" w:space="0" w:color="auto"/>
        <w:right w:val="none" w:sz="0" w:space="0" w:color="auto"/>
      </w:divBdr>
    </w:div>
    <w:div w:id="244848080">
      <w:bodyDiv w:val="1"/>
      <w:marLeft w:val="0"/>
      <w:marRight w:val="0"/>
      <w:marTop w:val="0"/>
      <w:marBottom w:val="0"/>
      <w:divBdr>
        <w:top w:val="none" w:sz="0" w:space="0" w:color="auto"/>
        <w:left w:val="none" w:sz="0" w:space="0" w:color="auto"/>
        <w:bottom w:val="none" w:sz="0" w:space="0" w:color="auto"/>
        <w:right w:val="none" w:sz="0" w:space="0" w:color="auto"/>
      </w:divBdr>
    </w:div>
    <w:div w:id="271324518">
      <w:bodyDiv w:val="1"/>
      <w:marLeft w:val="0"/>
      <w:marRight w:val="0"/>
      <w:marTop w:val="0"/>
      <w:marBottom w:val="0"/>
      <w:divBdr>
        <w:top w:val="none" w:sz="0" w:space="0" w:color="auto"/>
        <w:left w:val="none" w:sz="0" w:space="0" w:color="auto"/>
        <w:bottom w:val="none" w:sz="0" w:space="0" w:color="auto"/>
        <w:right w:val="none" w:sz="0" w:space="0" w:color="auto"/>
      </w:divBdr>
    </w:div>
    <w:div w:id="313073462">
      <w:bodyDiv w:val="1"/>
      <w:marLeft w:val="0"/>
      <w:marRight w:val="0"/>
      <w:marTop w:val="0"/>
      <w:marBottom w:val="0"/>
      <w:divBdr>
        <w:top w:val="none" w:sz="0" w:space="0" w:color="auto"/>
        <w:left w:val="none" w:sz="0" w:space="0" w:color="auto"/>
        <w:bottom w:val="none" w:sz="0" w:space="0" w:color="auto"/>
        <w:right w:val="none" w:sz="0" w:space="0" w:color="auto"/>
      </w:divBdr>
    </w:div>
    <w:div w:id="821965605">
      <w:bodyDiv w:val="1"/>
      <w:marLeft w:val="0"/>
      <w:marRight w:val="0"/>
      <w:marTop w:val="0"/>
      <w:marBottom w:val="0"/>
      <w:divBdr>
        <w:top w:val="none" w:sz="0" w:space="0" w:color="auto"/>
        <w:left w:val="none" w:sz="0" w:space="0" w:color="auto"/>
        <w:bottom w:val="none" w:sz="0" w:space="0" w:color="auto"/>
        <w:right w:val="none" w:sz="0" w:space="0" w:color="auto"/>
      </w:divBdr>
    </w:div>
    <w:div w:id="881944039">
      <w:bodyDiv w:val="1"/>
      <w:marLeft w:val="0"/>
      <w:marRight w:val="0"/>
      <w:marTop w:val="0"/>
      <w:marBottom w:val="0"/>
      <w:divBdr>
        <w:top w:val="none" w:sz="0" w:space="0" w:color="auto"/>
        <w:left w:val="none" w:sz="0" w:space="0" w:color="auto"/>
        <w:bottom w:val="none" w:sz="0" w:space="0" w:color="auto"/>
        <w:right w:val="none" w:sz="0" w:space="0" w:color="auto"/>
      </w:divBdr>
    </w:div>
    <w:div w:id="928386894">
      <w:bodyDiv w:val="1"/>
      <w:marLeft w:val="0"/>
      <w:marRight w:val="0"/>
      <w:marTop w:val="0"/>
      <w:marBottom w:val="0"/>
      <w:divBdr>
        <w:top w:val="none" w:sz="0" w:space="0" w:color="auto"/>
        <w:left w:val="none" w:sz="0" w:space="0" w:color="auto"/>
        <w:bottom w:val="none" w:sz="0" w:space="0" w:color="auto"/>
        <w:right w:val="none" w:sz="0" w:space="0" w:color="auto"/>
      </w:divBdr>
    </w:div>
    <w:div w:id="1289555679">
      <w:bodyDiv w:val="1"/>
      <w:marLeft w:val="0"/>
      <w:marRight w:val="0"/>
      <w:marTop w:val="0"/>
      <w:marBottom w:val="0"/>
      <w:divBdr>
        <w:top w:val="none" w:sz="0" w:space="0" w:color="auto"/>
        <w:left w:val="none" w:sz="0" w:space="0" w:color="auto"/>
        <w:bottom w:val="none" w:sz="0" w:space="0" w:color="auto"/>
        <w:right w:val="none" w:sz="0" w:space="0" w:color="auto"/>
      </w:divBdr>
    </w:div>
    <w:div w:id="1360811208">
      <w:bodyDiv w:val="1"/>
      <w:marLeft w:val="0"/>
      <w:marRight w:val="0"/>
      <w:marTop w:val="0"/>
      <w:marBottom w:val="0"/>
      <w:divBdr>
        <w:top w:val="none" w:sz="0" w:space="0" w:color="auto"/>
        <w:left w:val="none" w:sz="0" w:space="0" w:color="auto"/>
        <w:bottom w:val="none" w:sz="0" w:space="0" w:color="auto"/>
        <w:right w:val="none" w:sz="0" w:space="0" w:color="auto"/>
      </w:divBdr>
    </w:div>
    <w:div w:id="1651788497">
      <w:bodyDiv w:val="1"/>
      <w:marLeft w:val="0"/>
      <w:marRight w:val="0"/>
      <w:marTop w:val="0"/>
      <w:marBottom w:val="0"/>
      <w:divBdr>
        <w:top w:val="none" w:sz="0" w:space="0" w:color="auto"/>
        <w:left w:val="none" w:sz="0" w:space="0" w:color="auto"/>
        <w:bottom w:val="none" w:sz="0" w:space="0" w:color="auto"/>
        <w:right w:val="none" w:sz="0" w:space="0" w:color="auto"/>
      </w:divBdr>
    </w:div>
    <w:div w:id="1707217409">
      <w:bodyDiv w:val="1"/>
      <w:marLeft w:val="0"/>
      <w:marRight w:val="0"/>
      <w:marTop w:val="0"/>
      <w:marBottom w:val="0"/>
      <w:divBdr>
        <w:top w:val="none" w:sz="0" w:space="0" w:color="auto"/>
        <w:left w:val="none" w:sz="0" w:space="0" w:color="auto"/>
        <w:bottom w:val="none" w:sz="0" w:space="0" w:color="auto"/>
        <w:right w:val="none" w:sz="0" w:space="0" w:color="auto"/>
      </w:divBdr>
    </w:div>
    <w:div w:id="1735542468">
      <w:bodyDiv w:val="1"/>
      <w:marLeft w:val="0"/>
      <w:marRight w:val="0"/>
      <w:marTop w:val="0"/>
      <w:marBottom w:val="0"/>
      <w:divBdr>
        <w:top w:val="none" w:sz="0" w:space="0" w:color="auto"/>
        <w:left w:val="none" w:sz="0" w:space="0" w:color="auto"/>
        <w:bottom w:val="none" w:sz="0" w:space="0" w:color="auto"/>
        <w:right w:val="none" w:sz="0" w:space="0" w:color="auto"/>
      </w:divBdr>
    </w:div>
    <w:div w:id="1739940854">
      <w:bodyDiv w:val="1"/>
      <w:marLeft w:val="0"/>
      <w:marRight w:val="0"/>
      <w:marTop w:val="0"/>
      <w:marBottom w:val="0"/>
      <w:divBdr>
        <w:top w:val="none" w:sz="0" w:space="0" w:color="auto"/>
        <w:left w:val="none" w:sz="0" w:space="0" w:color="auto"/>
        <w:bottom w:val="none" w:sz="0" w:space="0" w:color="auto"/>
        <w:right w:val="none" w:sz="0" w:space="0" w:color="auto"/>
      </w:divBdr>
    </w:div>
    <w:div w:id="1805808116">
      <w:bodyDiv w:val="1"/>
      <w:marLeft w:val="0"/>
      <w:marRight w:val="0"/>
      <w:marTop w:val="0"/>
      <w:marBottom w:val="0"/>
      <w:divBdr>
        <w:top w:val="none" w:sz="0" w:space="0" w:color="auto"/>
        <w:left w:val="none" w:sz="0" w:space="0" w:color="auto"/>
        <w:bottom w:val="none" w:sz="0" w:space="0" w:color="auto"/>
        <w:right w:val="none" w:sz="0" w:space="0" w:color="auto"/>
      </w:divBdr>
    </w:div>
    <w:div w:id="1925069596">
      <w:bodyDiv w:val="1"/>
      <w:marLeft w:val="0"/>
      <w:marRight w:val="0"/>
      <w:marTop w:val="0"/>
      <w:marBottom w:val="0"/>
      <w:divBdr>
        <w:top w:val="none" w:sz="0" w:space="0" w:color="auto"/>
        <w:left w:val="none" w:sz="0" w:space="0" w:color="auto"/>
        <w:bottom w:val="none" w:sz="0" w:space="0" w:color="auto"/>
        <w:right w:val="none" w:sz="0" w:space="0" w:color="auto"/>
      </w:divBdr>
    </w:div>
    <w:div w:id="1937328878">
      <w:bodyDiv w:val="1"/>
      <w:marLeft w:val="0"/>
      <w:marRight w:val="0"/>
      <w:marTop w:val="0"/>
      <w:marBottom w:val="0"/>
      <w:divBdr>
        <w:top w:val="none" w:sz="0" w:space="0" w:color="auto"/>
        <w:left w:val="none" w:sz="0" w:space="0" w:color="auto"/>
        <w:bottom w:val="none" w:sz="0" w:space="0" w:color="auto"/>
        <w:right w:val="none" w:sz="0" w:space="0" w:color="auto"/>
      </w:divBdr>
    </w:div>
    <w:div w:id="1963682484">
      <w:bodyDiv w:val="1"/>
      <w:marLeft w:val="0"/>
      <w:marRight w:val="0"/>
      <w:marTop w:val="0"/>
      <w:marBottom w:val="0"/>
      <w:divBdr>
        <w:top w:val="none" w:sz="0" w:space="0" w:color="auto"/>
        <w:left w:val="none" w:sz="0" w:space="0" w:color="auto"/>
        <w:bottom w:val="none" w:sz="0" w:space="0" w:color="auto"/>
        <w:right w:val="none" w:sz="0" w:space="0" w:color="auto"/>
      </w:divBdr>
    </w:div>
    <w:div w:id="2028829899">
      <w:bodyDiv w:val="1"/>
      <w:marLeft w:val="0"/>
      <w:marRight w:val="0"/>
      <w:marTop w:val="0"/>
      <w:marBottom w:val="0"/>
      <w:divBdr>
        <w:top w:val="none" w:sz="0" w:space="0" w:color="auto"/>
        <w:left w:val="none" w:sz="0" w:space="0" w:color="auto"/>
        <w:bottom w:val="none" w:sz="0" w:space="0" w:color="auto"/>
        <w:right w:val="none" w:sz="0" w:space="0" w:color="auto"/>
      </w:divBdr>
    </w:div>
    <w:div w:id="2134521929">
      <w:bodyDiv w:val="1"/>
      <w:marLeft w:val="0"/>
      <w:marRight w:val="0"/>
      <w:marTop w:val="0"/>
      <w:marBottom w:val="0"/>
      <w:divBdr>
        <w:top w:val="none" w:sz="0" w:space="0" w:color="auto"/>
        <w:left w:val="none" w:sz="0" w:space="0" w:color="auto"/>
        <w:bottom w:val="none" w:sz="0" w:space="0" w:color="auto"/>
        <w:right w:val="none" w:sz="0" w:space="0" w:color="auto"/>
      </w:divBdr>
    </w:div>
    <w:div w:id="214538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github.com/csuri66/Maths-AI"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Sha62</b:Tag>
    <b:SourceType>JournalArticle</b:SourceType>
    <b:Guid>{E4E51E92-B9E5-4A5D-B09A-073C38B7B5E7}</b:Guid>
    <b:Title>College Admissions and the Stability of Marriage</b:Title>
    <b:Year>1962</b:Year>
    <b:Author>
      <b:Author>
        <b:NameList>
          <b:Person>
            <b:Last>Shapley</b:Last>
            <b:First>David</b:First>
            <b:Middle>Gale és Lloyd S.</b:Middle>
          </b:Person>
        </b:NameList>
      </b:Author>
    </b:Author>
    <b:Volume>69</b:Volume>
    <b:Issue>1</b:Issue>
    <b:JournalName>The American Mathematical Monthly</b:JournalName>
    <b:Pages>9–15</b:Pages>
    <b:RefOrder>1</b:RefOrder>
  </b:Source>
  <b:Source>
    <b:Tag>Pét07</b:Tag>
    <b:SourceType>DocumentFromInternetSite</b:SourceType>
    <b:Guid>{E59D0515-3CAB-48AE-AE96-2F7CA3EE0B22}</b:Guid>
    <b:Title>The stable matching problem and its generalizations: an algorithmic and game theoretical approach.</b:Title>
    <b:Year>2007</b:Year>
    <b:Author>
      <b:Author>
        <b:NameList>
          <b:Person>
            <b:Last>Péter</b:Last>
            <b:First>Bíró</b:First>
          </b:Person>
        </b:NameList>
      </b:Author>
    </b:Author>
    <b:InternetSiteTitle>BME Doktori Iskola vagy BME doktori repozitórium</b:InternetSiteTitle>
    <b:YearAccessed>2026</b:YearAccessed>
    <b:MonthAccessed>április</b:MonthAccessed>
    <b:DayAccessed>2</b:DayAccessed>
    <b:URL>doktori.math.bme.hu/biro_tezisfuzet.pdf</b:URL>
    <b:RefOrder>2</b:RefOrder>
  </b:Source>
  <b:Source>
    <b:Tag>Vel18</b:Tag>
    <b:SourceType>JournalArticle</b:SourceType>
    <b:Guid>{90DD4156-B877-4558-8EC9-7C81B5A4573C}</b:Guid>
    <b:Author>
      <b:Author>
        <b:NameList>
          <b:Person>
            <b:Last>Veličković</b:Last>
            <b:First>Petar</b:First>
          </b:Person>
          <b:Person>
            <b:Last>Cucurull</b:Last>
            <b:First>Guillem</b:First>
          </b:Person>
          <b:Person>
            <b:Last>Casanova</b:Last>
            <b:First>Arantxa</b:First>
          </b:Person>
          <b:Person>
            <b:Last>Romero</b:Last>
            <b:First>Adriana</b:First>
          </b:Person>
          <b:Person>
            <b:Last>Liò</b:Last>
            <b:First>Pietro</b:First>
          </b:Person>
          <b:Person>
            <b:Last>Bengio.</b:Last>
            <b:First>Yoshua</b:First>
          </b:Person>
        </b:NameList>
      </b:Author>
    </b:Author>
    <b:Title>Graph Attention Networks</b:Title>
    <b:Year> 2018</b:Year>
    <b:City>International Conference on Learning Representations (ICLR)</b:City>
    <b:RefOrder>3</b:RefOrder>
  </b:Source>
  <b:Source>
    <b:Tag>Sha22</b:Tag>
    <b:SourceType>JournalArticle</b:SourceType>
    <b:Guid>{5B5AB5E8-E9D0-476A-BD4E-C6362C6A01B6}</b:Guid>
    <b:Author>
      <b:Author>
        <b:NameList>
          <b:Person>
            <b:Last>Brody</b:Last>
            <b:First>Shaked</b:First>
          </b:Person>
          <b:Person>
            <b:Last>Alon</b:Last>
            <b:First>Uri</b:First>
          </b:Person>
          <b:Person>
            <b:Last>Yahav</b:Last>
            <b:First>Eran</b:First>
          </b:Person>
        </b:NameList>
      </b:Author>
    </b:Author>
    <b:Title>How Attentive are Graph Attention Networks?</b:Title>
    <b:City>International Conference on Learning Representations (ICLR)</b:City>
    <b:Year>2022</b:Year>
    <b:RefOrder>7</b:RefOrder>
  </b:Source>
  <b:Source>
    <b:Tag>Kry25</b:Tag>
    <b:SourceType>JournalArticle</b:SourceType>
    <b:Guid>{17BB28B4-9500-4689-8E05-EA9CC7682BFD}</b:Guid>
    <b:Author>
      <b:Author>
        <b:NameList>
          <b:Person>
            <b:Last>Krylova</b:Last>
            <b:First>Olga</b:First>
          </b:Person>
          <b:Person>
            <b:Last>Phillipson</b:Last>
            <b:First>Frank</b:First>
          </b:Person>
        </b:NameList>
      </b:Author>
    </b:Author>
    <b:Title>Unsupervised learning with GNNs for QUBO-based combinatorial optimization</b:Title>
    <b:Year>2025</b:Year>
    <b:Volume>13</b:Volume>
    <b:JournalName>EURO Journal on Computational Optimization</b:JournalName>
    <b:Pages>100116</b:Pages>
    <b:RefOrder>4</b:RefOrder>
  </b:Source>
  <b:Source>
    <b:Tag>Cap23</b:Tag>
    <b:SourceType>JournalArticle</b:SourceType>
    <b:Guid>{3CACF950-2A22-46AA-95F1-7D2883F8CB42}</b:Guid>
    <b:Author>
      <b:Author>
        <b:NameList>
          <b:Person>
            <b:Last>Cappart</b:Last>
            <b:First>Quentin</b:First>
          </b:Person>
          <b:Person>
            <b:Last>Chételat</b:Last>
            <b:First>Didier</b:First>
          </b:Person>
          <b:Person>
            <b:Last>Khalil</b:Last>
            <b:First>Elias</b:First>
            <b:Middle>B.</b:Middle>
          </b:Person>
          <b:Person>
            <b:Last>Lodi</b:Last>
            <b:First>Andrea</b:First>
          </b:Person>
          <b:Person>
            <b:Last>Morris</b:Last>
            <b:First>Christopher</b:First>
          </b:Person>
          <b:Person>
            <b:Last>Veličković</b:Last>
            <b:First>Petar</b:First>
          </b:Person>
        </b:NameList>
      </b:Author>
    </b:Author>
    <b:Title>Combinatorial Optimization and Reasoning with Graph Neural Networks</b:Title>
    <b:Year>2023</b:Year>
    <b:Volume>24</b:Volume>
    <b:Issue>130</b:Issue>
    <b:JournalName>Journal of Machine Learning Research</b:JournalName>
    <b:Pages>1-61.</b:Pages>
    <b:RefOrder>5</b:RefOrder>
  </b:Source>
  <b:Source>
    <b:Tag>Ian16</b:Tag>
    <b:SourceType>Book</b:SourceType>
    <b:Guid>{1B69FBCB-DD60-4501-8423-6BC90E047831}</b:Guid>
    <b:Title>Deep Learning</b:Title>
    <b:City>Cambridge, MA</b:City>
    <b:Year>2016</b:Year>
    <b:Publisher>MIT Press</b:Publisher>
    <b:Author>
      <b:Author>
        <b:NameList>
          <b:Person>
            <b:Last>Goodfellow</b:Last>
            <b:First>Ian</b:First>
          </b:Person>
          <b:Person>
            <b:Last>Bengio</b:Last>
            <b:First>Yoshua</b:First>
          </b:Person>
          <b:Person>
            <b:Last>Courville</b:Last>
            <b:First>Aaron</b:First>
          </b:Person>
        </b:NameList>
      </b:Author>
    </b:Author>
    <b:RefOrder>6</b:RefOrder>
  </b:Source>
  <b:Source>
    <b:Tag>Rat23</b:Tag>
    <b:SourceType>JournalArticle</b:SourceType>
    <b:Guid>{86B3EE48-C4AE-4CF9-BF3D-7214AC9A3C7A}</b:Guid>
    <b:Author>
      <b:Author>
        <b:NameList>
          <b:Person>
            <b:Last>Ratnayaka</b:Last>
            <b:First>Gathika</b:First>
          </b:Person>
          <b:Person>
            <b:Last>Wang</b:Last>
            <b:First>Qing</b:First>
          </b:Person>
          <b:Person>
            <b:Last>Li</b:Last>
            <b:First>Yang</b:First>
          </b:Person>
        </b:NameList>
      </b:Author>
    </b:Author>
    <b:Title>Contrastive Learning for Supervised Graph Matching</b:Title>
    <b:Year>2023</b:Year>
    <b:Pages>1718–1729</b:Pages>
    <b:Volume>216</b:Volume>
    <b:JournalName>Proceedings of the 39th Conference on Uncertainty in Artificial Intelligence (UAI 2023)</b:JournalName>
    <b:RefOrder>8</b:RefOrder>
  </b:Source>
  <b:Source>
    <b:Tag>Pal21</b:Tag>
    <b:SourceType>DocumentFromInternetSite</b:SourceType>
    <b:Guid>{B7A56BF7-52B5-4D57-9D4E-7A10CDC1DAB8}</b:Guid>
    <b:Title>At most 3.55^n  stable matchings</b:Title>
    <b:Year>2021</b:Year>
    <b:Author>
      <b:Author>
        <b:NameList>
          <b:Person>
            <b:Last>Palmer</b:Last>
            <b:First>Cory</b:First>
          </b:Person>
          <b:Person>
            <b:Last>Pálvölgyi</b:Last>
            <b:First>Dömötör</b:First>
          </b:Person>
        </b:NameList>
      </b:Author>
    </b:Author>
    <b:InternetSiteTitle>arXiv</b:InternetSiteTitle>
    <b:URL>arxiv.org/abs/2011.00915</b:URL>
    <b:DOI>10.48550/arXiv.2011.00915</b:DOI>
    <b:RefOrder>9</b:RefOrder>
  </b:Source>
</b:Sources>
</file>

<file path=customXml/itemProps1.xml><?xml version="1.0" encoding="utf-8"?>
<ds:datastoreItem xmlns:ds="http://schemas.openxmlformats.org/officeDocument/2006/customXml" ds:itemID="{F9E1EE36-6CF2-49C8-B6EB-5E55D458F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10</Pages>
  <Words>3584</Words>
  <Characters>24736</Characters>
  <Application>Microsoft Office Word</Application>
  <DocSecurity>0</DocSecurity>
  <Lines>206</Lines>
  <Paragraphs>56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Levente Csikor</dc:creator>
  <cp:keywords/>
  <cp:lastModifiedBy>YOINK WIDEHARD</cp:lastModifiedBy>
  <cp:revision>260</cp:revision>
  <cp:lastPrinted>1899-12-31T23:00:00Z</cp:lastPrinted>
  <dcterms:created xsi:type="dcterms:W3CDTF">2017-11-20T08:29:00Z</dcterms:created>
  <dcterms:modified xsi:type="dcterms:W3CDTF">2026-05-16T16:45:00Z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39a8c577-af67-44b3-bbff-6fb07d5e70a5</vt:lpwstr>
  </property>
</Properties>
</file>